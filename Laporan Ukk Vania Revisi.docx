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2AAA" w:rsidRDefault="00033DF0">
      <w:pPr>
        <w:spacing w:before="297" w:line="315" w:lineRule="atLeast"/>
        <w:ind w:left="2064" w:right="1622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color w:val="000000"/>
        </w:rPr>
        <w:t xml:space="preserve">LAPORAN PENGERJAAN UJI KOMPETENSI KEJURUAN SMK MAHARDHIKA BATUJAJAR </w:t>
      </w:r>
    </w:p>
    <w:p w:rsidR="00762AAA" w:rsidRDefault="00033DF0">
      <w:pPr>
        <w:spacing w:before="24" w:after="294" w:line="292" w:lineRule="atLeast"/>
        <w:ind w:left="3161" w:right="-20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color w:val="000000"/>
        </w:rPr>
        <w:t xml:space="preserve">TAHUN PELAJARAN 2022-2023 </w:t>
      </w:r>
    </w:p>
    <w:p w:rsidR="00762AAA" w:rsidRDefault="00762AAA">
      <w:pPr>
        <w:sectPr w:rsidR="00762AAA">
          <w:pgSz w:w="12240" w:h="15840"/>
          <w:pgMar w:top="1120" w:right="1633" w:bottom="1120" w:left="1441" w:header="720" w:footer="720" w:gutter="0"/>
          <w:cols w:space="720"/>
        </w:sectPr>
      </w:pPr>
    </w:p>
    <w:p w:rsidR="00762AAA" w:rsidRDefault="00033DF0">
      <w:pPr>
        <w:spacing w:before="1" w:line="288" w:lineRule="atLeast"/>
        <w:ind w:right="-2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KOMPETENSI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KEAHLIAN  KELAS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000000"/>
          <w:spacing w:val="76"/>
          <w:sz w:val="22"/>
          <w:szCs w:val="22"/>
        </w:rPr>
        <w:t xml:space="preserve"> </w:t>
      </w:r>
    </w:p>
    <w:p w:rsidR="00762AAA" w:rsidRDefault="00033DF0">
      <w:pPr>
        <w:spacing w:before="20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NAMA LENGKAP </w:t>
      </w:r>
    </w:p>
    <w:p w:rsidR="00762AAA" w:rsidRDefault="00033DF0">
      <w:pPr>
        <w:spacing w:before="2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NIS </w:t>
      </w:r>
    </w:p>
    <w:p w:rsidR="00762AAA" w:rsidRDefault="00033DF0">
      <w:pPr>
        <w:spacing w:before="293" w:line="288" w:lineRule="atLeast"/>
        <w:ind w:right="48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PAKET SOAL JENIS APLIKASI   ALOKASI WAKTU </w:t>
      </w:r>
    </w:p>
    <w:p w:rsidR="00762AAA" w:rsidRDefault="00033DF0">
      <w:pPr>
        <w:numPr>
          <w:ilvl w:val="0"/>
          <w:numId w:val="1"/>
        </w:numPr>
        <w:spacing w:before="20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Arial" w:eastAsia="Arial" w:hAnsi="Arial" w:cs="Arial"/>
          <w:color w:val="000000"/>
          <w:sz w:val="2"/>
          <w:szCs w:val="2"/>
        </w:rPr>
        <w:br w:type="column"/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Rekayasa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Perangkat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Lunak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 </w:t>
      </w:r>
    </w:p>
    <w:p w:rsidR="00762AAA" w:rsidRDefault="00033DF0">
      <w:pPr>
        <w:numPr>
          <w:ilvl w:val="0"/>
          <w:numId w:val="1"/>
        </w:numPr>
        <w:spacing w:before="21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 w:rsidR="00F72F59">
        <w:rPr>
          <w:rFonts w:ascii="Calibri" w:eastAsia="Calibri" w:hAnsi="Calibri" w:cs="Calibri"/>
          <w:color w:val="000000"/>
          <w:sz w:val="22"/>
          <w:szCs w:val="22"/>
        </w:rPr>
        <w:t>XII RPL 2</w:t>
      </w:r>
    </w:p>
    <w:p w:rsidR="00762AAA" w:rsidRDefault="00EB0733">
      <w:pPr>
        <w:numPr>
          <w:ilvl w:val="0"/>
          <w:numId w:val="1"/>
        </w:numPr>
        <w:spacing w:before="20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VANIA DWI LESTARI</w:t>
      </w:r>
    </w:p>
    <w:p w:rsidR="00762AAA" w:rsidRDefault="00033DF0">
      <w:pPr>
        <w:numPr>
          <w:ilvl w:val="0"/>
          <w:numId w:val="1"/>
        </w:numPr>
        <w:spacing w:before="2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 w:rsidR="00EB0733">
        <w:rPr>
          <w:rFonts w:ascii="Calibri" w:eastAsia="Calibri" w:hAnsi="Calibri" w:cs="Calibri"/>
          <w:color w:val="000000"/>
          <w:sz w:val="22"/>
          <w:szCs w:val="22"/>
        </w:rPr>
        <w:t>2021.10.383</w:t>
      </w:r>
    </w:p>
    <w:p w:rsidR="00762AAA" w:rsidRDefault="00033DF0">
      <w:pPr>
        <w:numPr>
          <w:ilvl w:val="0"/>
          <w:numId w:val="1"/>
        </w:numPr>
        <w:spacing w:before="31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proofErr w:type="spellStart"/>
      <w:r w:rsidR="00482D02">
        <w:rPr>
          <w:rFonts w:ascii="Calibri" w:eastAsia="Calibri" w:hAnsi="Calibri" w:cs="Calibri"/>
          <w:color w:val="000000"/>
          <w:sz w:val="22"/>
          <w:szCs w:val="22"/>
        </w:rPr>
        <w:t>Paket</w:t>
      </w:r>
      <w:proofErr w:type="spellEnd"/>
      <w:r w:rsidR="00482D02">
        <w:rPr>
          <w:rFonts w:ascii="Calibri" w:eastAsia="Calibri" w:hAnsi="Calibri" w:cs="Calibri"/>
          <w:color w:val="000000"/>
          <w:sz w:val="22"/>
          <w:szCs w:val="22"/>
        </w:rPr>
        <w:t xml:space="preserve"> 3 </w:t>
      </w:r>
      <w:proofErr w:type="spellStart"/>
      <w:r w:rsidR="00482D02">
        <w:rPr>
          <w:rFonts w:ascii="Calibri" w:eastAsia="Calibri" w:hAnsi="Calibri" w:cs="Calibri"/>
          <w:color w:val="000000"/>
          <w:sz w:val="22"/>
          <w:szCs w:val="22"/>
        </w:rPr>
        <w:t>Aplikasi</w:t>
      </w:r>
      <w:proofErr w:type="spellEnd"/>
      <w:r w:rsidR="00482D02"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proofErr w:type="spellStart"/>
      <w:r w:rsidR="00482D02">
        <w:rPr>
          <w:rFonts w:ascii="Calibri" w:eastAsia="Calibri" w:hAnsi="Calibri" w:cs="Calibri"/>
          <w:color w:val="000000"/>
          <w:sz w:val="22"/>
          <w:szCs w:val="22"/>
        </w:rPr>
        <w:t>Pengelolaan</w:t>
      </w:r>
      <w:proofErr w:type="spellEnd"/>
      <w:r w:rsidR="00482D02">
        <w:rPr>
          <w:rFonts w:ascii="Calibri" w:eastAsia="Calibri" w:hAnsi="Calibri" w:cs="Calibri"/>
          <w:color w:val="000000"/>
          <w:sz w:val="22"/>
          <w:szCs w:val="22"/>
        </w:rPr>
        <w:t xml:space="preserve"> Laundry</w:t>
      </w:r>
    </w:p>
    <w:p w:rsidR="00762AAA" w:rsidRDefault="00033DF0">
      <w:pPr>
        <w:numPr>
          <w:ilvl w:val="0"/>
          <w:numId w:val="1"/>
        </w:numPr>
        <w:spacing w:before="20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Web </w:t>
      </w:r>
    </w:p>
    <w:p w:rsidR="00762AAA" w:rsidRDefault="00033DF0">
      <w:pPr>
        <w:numPr>
          <w:ilvl w:val="0"/>
          <w:numId w:val="1"/>
        </w:numPr>
        <w:spacing w:before="24" w:after="340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24 jam </w:t>
      </w:r>
    </w:p>
    <w:p w:rsidR="00762AAA" w:rsidRDefault="00762AAA">
      <w:pPr>
        <w:sectPr w:rsidR="00762AAA">
          <w:type w:val="continuous"/>
          <w:pgSz w:w="12240" w:h="15840"/>
          <w:pgMar w:top="1120" w:right="1782" w:bottom="1120" w:left="1441" w:header="720" w:footer="720" w:gutter="0"/>
          <w:cols w:num="2" w:space="720" w:equalWidth="0">
            <w:col w:w="2236" w:space="645"/>
            <w:col w:w="6137" w:space="0"/>
          </w:cols>
        </w:sectPr>
      </w:pPr>
    </w:p>
    <w:p w:rsidR="00762AAA" w:rsidRPr="00080901" w:rsidRDefault="00033DF0">
      <w:pPr>
        <w:numPr>
          <w:ilvl w:val="0"/>
          <w:numId w:val="2"/>
        </w:numPr>
        <w:spacing w:before="1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PENJADWALAN KEGIATAN </w:t>
      </w:r>
      <w:r>
        <w:rPr>
          <w:noProof/>
        </w:rPr>
        <w:drawing>
          <wp:anchor distT="0" distB="0" distL="114300" distR="114300" simplePos="0" relativeHeight="251657728" behindDoc="1" locked="1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-213360</wp:posOffset>
            </wp:positionV>
            <wp:extent cx="6019800" cy="50800"/>
            <wp:effectExtent l="0" t="0" r="0" b="635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Ind w:w="428" w:type="dxa"/>
        <w:tblLook w:val="04A0" w:firstRow="1" w:lastRow="0" w:firstColumn="1" w:lastColumn="0" w:noHBand="0" w:noVBand="1"/>
      </w:tblPr>
      <w:tblGrid>
        <w:gridCol w:w="1523"/>
        <w:gridCol w:w="622"/>
        <w:gridCol w:w="622"/>
        <w:gridCol w:w="623"/>
        <w:gridCol w:w="621"/>
        <w:gridCol w:w="622"/>
        <w:gridCol w:w="622"/>
        <w:gridCol w:w="622"/>
        <w:gridCol w:w="622"/>
        <w:gridCol w:w="633"/>
        <w:gridCol w:w="648"/>
        <w:gridCol w:w="1174"/>
      </w:tblGrid>
      <w:tr w:rsidR="00237F18" w:rsidTr="00237F18">
        <w:trPr>
          <w:trHeight w:val="742"/>
        </w:trPr>
        <w:tc>
          <w:tcPr>
            <w:tcW w:w="1523" w:type="dxa"/>
            <w:vMerge w:val="restart"/>
          </w:tcPr>
          <w:p w:rsidR="00237F18" w:rsidRPr="00F3033E" w:rsidRDefault="00237F18" w:rsidP="00910ECE">
            <w:r w:rsidRPr="00F3033E">
              <w:t>KEGIATAN</w:t>
            </w:r>
          </w:p>
        </w:tc>
        <w:tc>
          <w:tcPr>
            <w:tcW w:w="7431" w:type="dxa"/>
            <w:gridSpan w:val="11"/>
          </w:tcPr>
          <w:p w:rsidR="00237F18" w:rsidRDefault="00237F18" w:rsidP="00237F18">
            <w:pPr>
              <w:spacing w:before="24" w:line="268" w:lineRule="atLeast"/>
              <w:ind w:right="-200"/>
              <w:jc w:val="center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Alokasi</w:t>
            </w:r>
            <w:proofErr w:type="spellEnd"/>
            <w:r>
              <w:rPr>
                <w:rFonts w:eastAsia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Calibri"/>
                <w:sz w:val="22"/>
                <w:szCs w:val="22"/>
              </w:rPr>
              <w:t>waktu</w:t>
            </w:r>
            <w:proofErr w:type="spellEnd"/>
          </w:p>
        </w:tc>
      </w:tr>
      <w:tr w:rsidR="003560FA" w:rsidTr="003560FA">
        <w:trPr>
          <w:trHeight w:val="589"/>
        </w:trPr>
        <w:tc>
          <w:tcPr>
            <w:tcW w:w="1523" w:type="dxa"/>
            <w:vMerge/>
          </w:tcPr>
          <w:p w:rsidR="003560FA" w:rsidRPr="00F3033E" w:rsidRDefault="003560FA" w:rsidP="00910ECE"/>
        </w:tc>
        <w:tc>
          <w:tcPr>
            <w:tcW w:w="2488" w:type="dxa"/>
            <w:gridSpan w:val="4"/>
            <w:shd w:val="clear" w:color="auto" w:fill="FBD4B4" w:themeFill="accent6" w:themeFillTint="66"/>
          </w:tcPr>
          <w:p w:rsidR="003560FA" w:rsidRDefault="003560FA" w:rsidP="00910ECE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Januari</w:t>
            </w:r>
            <w:proofErr w:type="spellEnd"/>
          </w:p>
        </w:tc>
        <w:tc>
          <w:tcPr>
            <w:tcW w:w="2488" w:type="dxa"/>
            <w:gridSpan w:val="4"/>
            <w:shd w:val="clear" w:color="auto" w:fill="4F81BD" w:themeFill="accent1"/>
          </w:tcPr>
          <w:p w:rsidR="003560FA" w:rsidRDefault="003560FA" w:rsidP="00910ECE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febuari</w:t>
            </w:r>
            <w:proofErr w:type="spellEnd"/>
          </w:p>
        </w:tc>
        <w:tc>
          <w:tcPr>
            <w:tcW w:w="1281" w:type="dxa"/>
            <w:gridSpan w:val="2"/>
            <w:shd w:val="clear" w:color="auto" w:fill="B2A1C7" w:themeFill="accent4" w:themeFillTint="99"/>
          </w:tcPr>
          <w:p w:rsidR="003560FA" w:rsidRDefault="003560FA" w:rsidP="00910ECE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maret</w:t>
            </w:r>
            <w:proofErr w:type="spellEnd"/>
          </w:p>
        </w:tc>
        <w:tc>
          <w:tcPr>
            <w:tcW w:w="1174" w:type="dxa"/>
            <w:vMerge w:val="restart"/>
            <w:shd w:val="clear" w:color="auto" w:fill="B6DDE8" w:themeFill="accent5" w:themeFillTint="66"/>
          </w:tcPr>
          <w:p w:rsidR="003560FA" w:rsidRDefault="003560FA" w:rsidP="00910ECE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Keterangan</w:t>
            </w:r>
            <w:proofErr w:type="spellEnd"/>
          </w:p>
        </w:tc>
      </w:tr>
      <w:tr w:rsidR="003560FA" w:rsidTr="003560FA">
        <w:tc>
          <w:tcPr>
            <w:tcW w:w="1523" w:type="dxa"/>
          </w:tcPr>
          <w:p w:rsidR="003560FA" w:rsidRPr="00F3033E" w:rsidRDefault="003560FA" w:rsidP="00910ECE">
            <w:proofErr w:type="spellStart"/>
            <w:r>
              <w:t>Tanggal</w:t>
            </w:r>
            <w:proofErr w:type="spellEnd"/>
          </w:p>
        </w:tc>
        <w:tc>
          <w:tcPr>
            <w:tcW w:w="622" w:type="dxa"/>
            <w:shd w:val="clear" w:color="auto" w:fill="FBD4B4" w:themeFill="accent6" w:themeFillTint="66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1-6</w:t>
            </w:r>
          </w:p>
        </w:tc>
        <w:tc>
          <w:tcPr>
            <w:tcW w:w="622" w:type="dxa"/>
            <w:shd w:val="clear" w:color="auto" w:fill="FBD4B4" w:themeFill="accent6" w:themeFillTint="66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8-13</w:t>
            </w:r>
          </w:p>
        </w:tc>
        <w:tc>
          <w:tcPr>
            <w:tcW w:w="623" w:type="dxa"/>
            <w:shd w:val="clear" w:color="auto" w:fill="FBD4B4" w:themeFill="accent6" w:themeFillTint="66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15-21</w:t>
            </w:r>
          </w:p>
        </w:tc>
        <w:tc>
          <w:tcPr>
            <w:tcW w:w="621" w:type="dxa"/>
            <w:shd w:val="clear" w:color="auto" w:fill="FBD4B4" w:themeFill="accent6" w:themeFillTint="66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22-30</w:t>
            </w:r>
          </w:p>
        </w:tc>
        <w:tc>
          <w:tcPr>
            <w:tcW w:w="622" w:type="dxa"/>
            <w:shd w:val="clear" w:color="auto" w:fill="4F81BD" w:themeFill="accent1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1-6</w:t>
            </w:r>
          </w:p>
        </w:tc>
        <w:tc>
          <w:tcPr>
            <w:tcW w:w="622" w:type="dxa"/>
            <w:shd w:val="clear" w:color="auto" w:fill="4F81BD" w:themeFill="accent1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8-13</w:t>
            </w:r>
          </w:p>
        </w:tc>
        <w:tc>
          <w:tcPr>
            <w:tcW w:w="622" w:type="dxa"/>
            <w:shd w:val="clear" w:color="auto" w:fill="4F81BD" w:themeFill="accent1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15-21</w:t>
            </w:r>
          </w:p>
        </w:tc>
        <w:tc>
          <w:tcPr>
            <w:tcW w:w="622" w:type="dxa"/>
            <w:shd w:val="clear" w:color="auto" w:fill="4F81BD" w:themeFill="accent1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23-29</w:t>
            </w:r>
          </w:p>
        </w:tc>
        <w:tc>
          <w:tcPr>
            <w:tcW w:w="633" w:type="dxa"/>
            <w:shd w:val="clear" w:color="auto" w:fill="B2A1C7" w:themeFill="accent4" w:themeFillTint="99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1-6</w:t>
            </w:r>
          </w:p>
        </w:tc>
        <w:tc>
          <w:tcPr>
            <w:tcW w:w="648" w:type="dxa"/>
            <w:shd w:val="clear" w:color="auto" w:fill="B2A1C7" w:themeFill="accent4" w:themeFillTint="99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8-11</w:t>
            </w:r>
          </w:p>
        </w:tc>
        <w:tc>
          <w:tcPr>
            <w:tcW w:w="1174" w:type="dxa"/>
            <w:vMerge/>
            <w:shd w:val="clear" w:color="auto" w:fill="B6DDE8" w:themeFill="accent5" w:themeFillTint="66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910ECE">
            <w:proofErr w:type="spellStart"/>
            <w:r w:rsidRPr="00F3033E">
              <w:t>Analisa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Soal</w:t>
            </w:r>
            <w:proofErr w:type="spellEnd"/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910ECE">
            <w:proofErr w:type="spellStart"/>
            <w:r w:rsidRPr="00F3033E">
              <w:t>Persiapan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Perangkat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Keras</w:t>
            </w:r>
            <w:proofErr w:type="spellEnd"/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910ECE">
            <w:proofErr w:type="spellStart"/>
            <w:r w:rsidRPr="00F3033E">
              <w:t>Persiapan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Perangkat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Lunak</w:t>
            </w:r>
            <w:proofErr w:type="spellEnd"/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910ECE">
            <w:proofErr w:type="spellStart"/>
            <w:r w:rsidRPr="00F3033E">
              <w:t>Perancangan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Algoritma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910ECE">
            <w:proofErr w:type="spellStart"/>
            <w:r w:rsidRPr="00F3033E">
              <w:t>Desain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Bisnis</w:t>
            </w:r>
            <w:proofErr w:type="spellEnd"/>
            <w:r w:rsidRPr="00F3033E">
              <w:t xml:space="preserve"> Data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910ECE">
            <w:proofErr w:type="spellStart"/>
            <w:r w:rsidRPr="00F3033E">
              <w:t>Implementasi</w:t>
            </w:r>
            <w:proofErr w:type="spellEnd"/>
            <w:r w:rsidRPr="00F3033E">
              <w:t xml:space="preserve"> Data </w:t>
            </w:r>
            <w:proofErr w:type="spellStart"/>
            <w:r w:rsidRPr="00F3033E">
              <w:t>Ke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Mysql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910ECE">
            <w:proofErr w:type="spellStart"/>
            <w:r w:rsidRPr="00F3033E">
              <w:t>Desain</w:t>
            </w:r>
            <w:proofErr w:type="spellEnd"/>
            <w:r w:rsidRPr="00F3033E">
              <w:t xml:space="preserve"> UI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910ECE">
            <w:r w:rsidRPr="00F3033E">
              <w:t xml:space="preserve">coding </w:t>
            </w:r>
            <w:proofErr w:type="spellStart"/>
            <w:r w:rsidRPr="00F3033E">
              <w:t>Srtuktur</w:t>
            </w:r>
            <w:proofErr w:type="spellEnd"/>
            <w:r w:rsidRPr="00F3033E">
              <w:t xml:space="preserve"> HTML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  <w:shd w:val="clear" w:color="auto" w:fill="FFFFFF" w:themeFill="background1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910ECE">
            <w:r w:rsidRPr="00F3033E">
              <w:t>Coding Style CSS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FFFFFF" w:themeFill="background1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</w:tcPr>
          <w:p w:rsidR="00237F18" w:rsidRPr="00F3033E" w:rsidRDefault="00237F18" w:rsidP="00910ECE">
            <w:r w:rsidRPr="00F3033E">
              <w:t>Coding PHP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</w:tcPr>
          <w:p w:rsidR="00237F18" w:rsidRPr="00F3033E" w:rsidRDefault="00237F18" w:rsidP="00910ECE">
            <w:proofErr w:type="spellStart"/>
            <w:r w:rsidRPr="00F3033E">
              <w:t>Uji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Coba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Aplikasi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</w:tcPr>
          <w:p w:rsidR="00237F18" w:rsidRPr="00F3033E" w:rsidRDefault="00237F18" w:rsidP="00910ECE">
            <w:proofErr w:type="spellStart"/>
            <w:r w:rsidRPr="00F3033E">
              <w:t>Uji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Coba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Cetak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Struk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</w:tcPr>
          <w:p w:rsidR="00237F18" w:rsidRPr="00F3033E" w:rsidRDefault="00237F18" w:rsidP="00033DF0">
            <w:r w:rsidRPr="00F3033E">
              <w:t xml:space="preserve">UJI </w:t>
            </w:r>
            <w:proofErr w:type="spellStart"/>
            <w:r w:rsidRPr="00F3033E">
              <w:t>Coba</w:t>
            </w:r>
            <w:proofErr w:type="spellEnd"/>
            <w:r w:rsidRPr="00F3033E">
              <w:t xml:space="preserve"> </w:t>
            </w:r>
            <w:proofErr w:type="spellStart"/>
            <w:r w:rsidRPr="00F3033E">
              <w:lastRenderedPageBreak/>
              <w:t>Buat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Laporan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  <w:vAlign w:val="bottom"/>
          </w:tcPr>
          <w:p w:rsidR="00237F18" w:rsidRDefault="00237F18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 xml:space="preserve">Upload </w:t>
            </w:r>
            <w:proofErr w:type="spellStart"/>
            <w:r>
              <w:rPr>
                <w:color w:val="000000"/>
                <w:sz w:val="22"/>
                <w:szCs w:val="22"/>
              </w:rPr>
              <w:t>Ke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Hosting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  <w:vAlign w:val="bottom"/>
          </w:tcPr>
          <w:p w:rsidR="00237F18" w:rsidRDefault="00237F18">
            <w:pPr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Dokumentasi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</w:tbl>
    <w:p w:rsidR="00762AAA" w:rsidRPr="00080901" w:rsidRDefault="00762AAA">
      <w:pPr>
        <w:spacing w:before="24"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762AAA" w:rsidRPr="00080901" w:rsidRDefault="00033DF0">
      <w:pPr>
        <w:numPr>
          <w:ilvl w:val="0"/>
          <w:numId w:val="3"/>
        </w:numPr>
        <w:spacing w:before="1469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t xml:space="preserve">PERSIAPAN PERANGKAT KERAS </w:t>
      </w:r>
    </w:p>
    <w:p w:rsidR="0005332C" w:rsidRPr="00080901" w:rsidRDefault="0005332C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 xml:space="preserve">Processor </w:t>
      </w:r>
      <w:proofErr w:type="spellStart"/>
      <w:r w:rsidRPr="00080901">
        <w:rPr>
          <w:rFonts w:eastAsia="Calibri"/>
          <w:sz w:val="22"/>
          <w:szCs w:val="22"/>
        </w:rPr>
        <w:t>IntelCore</w:t>
      </w:r>
      <w:proofErr w:type="spellEnd"/>
      <w:r w:rsidRPr="00080901">
        <w:rPr>
          <w:rFonts w:eastAsia="Calibri"/>
          <w:sz w:val="22"/>
          <w:szCs w:val="22"/>
        </w:rPr>
        <w:t xml:space="preserve"> Duo CPU E7500</w:t>
      </w:r>
      <w:r w:rsidR="00080901" w:rsidRPr="00080901">
        <w:rPr>
          <w:rFonts w:eastAsia="Calibri"/>
          <w:sz w:val="22"/>
          <w:szCs w:val="22"/>
        </w:rPr>
        <w:t xml:space="preserve"> @</w:t>
      </w:r>
      <w:r w:rsidRPr="00080901">
        <w:rPr>
          <w:rFonts w:eastAsia="Calibri"/>
          <w:sz w:val="22"/>
          <w:szCs w:val="22"/>
        </w:rPr>
        <w:t xml:space="preserve"> 2.93 GHz 2.92 GHz</w:t>
      </w:r>
    </w:p>
    <w:p w:rsidR="0005332C" w:rsidRPr="00080901" w:rsidRDefault="0005332C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RAM 6 GB</w:t>
      </w:r>
    </w:p>
    <w:p w:rsidR="0005332C" w:rsidRPr="00080901" w:rsidRDefault="00080901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Monitor</w:t>
      </w:r>
    </w:p>
    <w:p w:rsidR="00080901" w:rsidRPr="00080901" w:rsidRDefault="00080901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Keyboard</w:t>
      </w:r>
    </w:p>
    <w:p w:rsidR="00080901" w:rsidRPr="00080901" w:rsidRDefault="00080901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Mouse</w:t>
      </w:r>
    </w:p>
    <w:p w:rsidR="00080901" w:rsidRPr="00080901" w:rsidRDefault="00080901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Casing CPU</w:t>
      </w:r>
    </w:p>
    <w:p w:rsidR="00762AAA" w:rsidRPr="00080901" w:rsidRDefault="00033DF0">
      <w:pPr>
        <w:numPr>
          <w:ilvl w:val="0"/>
          <w:numId w:val="4"/>
        </w:numPr>
        <w:spacing w:before="1473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t xml:space="preserve">PERSIAPAN PERANGKAT LUNAK </w:t>
      </w:r>
    </w:p>
    <w:p w:rsidR="00762AAA" w:rsidRP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Visual Studio Code</w:t>
      </w:r>
    </w:p>
    <w:p w:rsidR="00080901" w:rsidRP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Sublime Text</w:t>
      </w:r>
    </w:p>
    <w:p w:rsidR="00080901" w:rsidRP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XAMPP Control Panel</w:t>
      </w:r>
    </w:p>
    <w:p w:rsidR="00080901" w:rsidRP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sz w:val="22"/>
          <w:szCs w:val="22"/>
        </w:rPr>
        <w:t>Balsamiq</w:t>
      </w:r>
      <w:proofErr w:type="spellEnd"/>
    </w:p>
    <w:p w:rsidR="00080901" w:rsidRP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sz w:val="22"/>
          <w:szCs w:val="22"/>
        </w:rPr>
        <w:t>Astah</w:t>
      </w:r>
      <w:proofErr w:type="spellEnd"/>
      <w:r w:rsidRPr="00080901">
        <w:rPr>
          <w:rFonts w:eastAsia="Calibri"/>
          <w:sz w:val="22"/>
          <w:szCs w:val="22"/>
        </w:rPr>
        <w:t xml:space="preserve"> Pro</w:t>
      </w:r>
    </w:p>
    <w:p w:rsid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Chrome</w:t>
      </w:r>
    </w:p>
    <w:p w:rsid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>Microsoft Word</w:t>
      </w:r>
    </w:p>
    <w:p w:rsid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 xml:space="preserve">Microsoft Excel  </w:t>
      </w:r>
    </w:p>
    <w:p w:rsidR="00080901" w:rsidRDefault="00080901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080901" w:rsidRDefault="00080901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Pr="00080901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762AAA" w:rsidRPr="00080901" w:rsidRDefault="00033DF0">
      <w:pPr>
        <w:numPr>
          <w:ilvl w:val="0"/>
          <w:numId w:val="5"/>
        </w:numPr>
        <w:spacing w:before="1472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PERANCANGAN ALGORITMA APLIKASI </w:t>
      </w:r>
    </w:p>
    <w:p w:rsidR="00762AAA" w:rsidRDefault="00762AAA">
      <w:pPr>
        <w:spacing w:before="20" w:line="268" w:lineRule="atLeast"/>
        <w:ind w:left="428" w:right="-200"/>
        <w:jc w:val="both"/>
        <w:rPr>
          <w:rFonts w:eastAsia="Calibri"/>
          <w:iCs/>
          <w:color w:val="000000"/>
          <w:sz w:val="22"/>
          <w:szCs w:val="22"/>
          <w:lang w:bidi="id-ID"/>
        </w:rPr>
      </w:pPr>
    </w:p>
    <w:p w:rsidR="004F5AC4" w:rsidRPr="004F5AC4" w:rsidRDefault="004F5AC4">
      <w:pPr>
        <w:spacing w:before="20" w:line="268" w:lineRule="atLeast"/>
        <w:ind w:left="428" w:right="-200"/>
        <w:jc w:val="both"/>
        <w:rPr>
          <w:rFonts w:eastAsia="Calibri"/>
          <w:b/>
          <w:iCs/>
          <w:color w:val="000000"/>
          <w:sz w:val="22"/>
          <w:szCs w:val="22"/>
          <w:lang w:bidi="id-ID"/>
        </w:rPr>
      </w:pPr>
      <w:r w:rsidRPr="004F5AC4">
        <w:rPr>
          <w:rFonts w:eastAsia="Calibri"/>
          <w:b/>
          <w:iCs/>
          <w:color w:val="000000"/>
          <w:sz w:val="22"/>
          <w:szCs w:val="22"/>
          <w:lang w:bidi="id-ID"/>
        </w:rPr>
        <w:t>Activity Diagram</w:t>
      </w:r>
    </w:p>
    <w:p w:rsidR="004F5AC4" w:rsidRDefault="004F5AC4">
      <w:pPr>
        <w:spacing w:before="20" w:line="268" w:lineRule="atLeast"/>
        <w:ind w:left="428" w:right="-200"/>
        <w:jc w:val="both"/>
        <w:rPr>
          <w:rFonts w:eastAsia="Calibri"/>
          <w:iCs/>
          <w:color w:val="000000"/>
          <w:sz w:val="22"/>
          <w:szCs w:val="22"/>
          <w:lang w:bidi="id-ID"/>
        </w:rPr>
      </w:pPr>
    </w:p>
    <w:p w:rsidR="004F5AC4" w:rsidRPr="00F9499D" w:rsidRDefault="004F5AC4" w:rsidP="00F9499D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BE708A" w:rsidRDefault="004F5AC4" w:rsidP="00BE708A">
      <w:pPr>
        <w:pStyle w:val="ListParagraph"/>
        <w:keepNext/>
        <w:spacing w:before="20" w:line="268" w:lineRule="atLeast"/>
        <w:ind w:left="0" w:right="-200"/>
        <w:jc w:val="right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145375A9" wp14:editId="60D5931C">
            <wp:extent cx="5820410" cy="4609465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9D" w:rsidRPr="00BE708A" w:rsidRDefault="00BE708A" w:rsidP="00BE708A">
      <w:pPr>
        <w:pStyle w:val="Caption"/>
        <w:jc w:val="center"/>
        <w:rPr>
          <w:color w:val="auto"/>
        </w:rPr>
      </w:pPr>
      <w:r w:rsidRPr="00BE708A">
        <w:rPr>
          <w:color w:val="auto"/>
        </w:rPr>
        <w:t xml:space="preserve">Login </w:t>
      </w:r>
    </w:p>
    <w:p w:rsidR="006A7B14" w:rsidRDefault="006A7B14" w:rsidP="006A7B14">
      <w:pPr>
        <w:pStyle w:val="ListParagraph"/>
        <w:spacing w:before="20" w:line="268" w:lineRule="atLeast"/>
        <w:ind w:left="0" w:right="-200"/>
        <w:rPr>
          <w:rFonts w:eastAsia="Calibri"/>
          <w:sz w:val="22"/>
          <w:szCs w:val="22"/>
        </w:rPr>
      </w:pPr>
    </w:p>
    <w:p w:rsidR="004C7472" w:rsidRDefault="006A7B14" w:rsidP="004C7472">
      <w:pPr>
        <w:pStyle w:val="ListParagraph"/>
        <w:keepNext/>
        <w:spacing w:before="20" w:line="268" w:lineRule="atLeast"/>
        <w:ind w:left="788" w:right="-200"/>
      </w:pPr>
      <w:r>
        <w:rPr>
          <w:rFonts w:eastAsia="Calibri"/>
          <w:noProof/>
          <w:sz w:val="22"/>
          <w:szCs w:val="22"/>
        </w:rPr>
        <w:lastRenderedPageBreak/>
        <w:drawing>
          <wp:inline distT="0" distB="0" distL="0" distR="0" wp14:anchorId="5A0FF628" wp14:editId="316348E1">
            <wp:extent cx="5295014" cy="3391786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outl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20" cy="339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14" w:rsidRPr="004C7472" w:rsidRDefault="004C7472" w:rsidP="004C7472">
      <w:pPr>
        <w:pStyle w:val="Caption"/>
        <w:jc w:val="center"/>
        <w:rPr>
          <w:rFonts w:eastAsia="Calibri"/>
          <w:color w:val="000000" w:themeColor="text1"/>
          <w:sz w:val="22"/>
          <w:szCs w:val="22"/>
        </w:rPr>
      </w:pPr>
      <w:r w:rsidRPr="004C7472">
        <w:rPr>
          <w:color w:val="000000" w:themeColor="text1"/>
        </w:rPr>
        <w:t xml:space="preserve">Edit Outlet </w:t>
      </w:r>
    </w:p>
    <w:p w:rsidR="006A7B14" w:rsidRDefault="006A7B14" w:rsidP="006A7B14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6A7B14" w:rsidRDefault="006A7B14" w:rsidP="006A7B14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6A7B14" w:rsidRDefault="006A7B14" w:rsidP="004C7472">
      <w:pPr>
        <w:pStyle w:val="ListParagraph"/>
        <w:spacing w:before="20" w:line="268" w:lineRule="atLeast"/>
        <w:ind w:left="788" w:right="-200"/>
        <w:rPr>
          <w:rFonts w:eastAsia="Calibri"/>
          <w:sz w:val="22"/>
          <w:szCs w:val="22"/>
        </w:rPr>
      </w:pPr>
    </w:p>
    <w:p w:rsidR="004C7472" w:rsidRDefault="006A7B14" w:rsidP="004C7472">
      <w:pPr>
        <w:pStyle w:val="ListParagraph"/>
        <w:keepNext/>
        <w:spacing w:before="20" w:line="268" w:lineRule="atLeast"/>
        <w:ind w:left="788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3D7B4BC5" wp14:editId="3E16950A">
            <wp:extent cx="5241851" cy="41041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outl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817" cy="410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14" w:rsidRPr="004C7472" w:rsidRDefault="004C7472" w:rsidP="004C7472">
      <w:pPr>
        <w:pStyle w:val="Caption"/>
        <w:jc w:val="center"/>
        <w:rPr>
          <w:rFonts w:eastAsia="Calibri"/>
          <w:color w:val="auto"/>
          <w:sz w:val="22"/>
          <w:szCs w:val="22"/>
        </w:rPr>
      </w:pPr>
      <w:proofErr w:type="spellStart"/>
      <w:r w:rsidRPr="004C7472">
        <w:rPr>
          <w:color w:val="auto"/>
        </w:rPr>
        <w:t>Hapus</w:t>
      </w:r>
      <w:proofErr w:type="spellEnd"/>
      <w:r w:rsidRPr="004C7472">
        <w:rPr>
          <w:color w:val="auto"/>
        </w:rPr>
        <w:t xml:space="preserve"> Outlet </w:t>
      </w:r>
    </w:p>
    <w:p w:rsidR="00CC0E39" w:rsidRDefault="00CC0E39" w:rsidP="006A7B14">
      <w:pPr>
        <w:pStyle w:val="ListParagraph"/>
        <w:spacing w:before="20" w:line="268" w:lineRule="atLeast"/>
        <w:ind w:left="788" w:right="-200"/>
        <w:rPr>
          <w:rFonts w:eastAsia="Calibri"/>
          <w:sz w:val="22"/>
          <w:szCs w:val="22"/>
        </w:rPr>
      </w:pPr>
    </w:p>
    <w:p w:rsidR="00CC0E39" w:rsidRPr="004C7472" w:rsidRDefault="00CC0E39" w:rsidP="004C7472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4C7472" w:rsidRDefault="00CC0E39" w:rsidP="004C7472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5487E1E9" wp14:editId="7BF29317">
            <wp:extent cx="5996763" cy="4444178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ak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4C7472" w:rsidRDefault="004C7472" w:rsidP="004C7472">
      <w:pPr>
        <w:pStyle w:val="Caption"/>
        <w:jc w:val="center"/>
        <w:rPr>
          <w:rFonts w:eastAsia="Calibri"/>
          <w:color w:val="000000" w:themeColor="text1"/>
          <w:sz w:val="22"/>
          <w:szCs w:val="22"/>
        </w:rPr>
      </w:pPr>
      <w:r w:rsidRPr="004C7472">
        <w:rPr>
          <w:color w:val="000000" w:themeColor="text1"/>
        </w:rPr>
        <w:t xml:space="preserve">Edit </w:t>
      </w:r>
      <w:proofErr w:type="spellStart"/>
      <w:r w:rsidRPr="004C7472">
        <w:rPr>
          <w:color w:val="000000" w:themeColor="text1"/>
        </w:rPr>
        <w:t>Paket</w:t>
      </w:r>
      <w:proofErr w:type="spellEnd"/>
      <w:r w:rsidRPr="004C7472">
        <w:rPr>
          <w:color w:val="000000" w:themeColor="text1"/>
        </w:rPr>
        <w:t xml:space="preserve"> </w:t>
      </w:r>
    </w:p>
    <w:p w:rsidR="00CC0E39" w:rsidRDefault="00CC0E39" w:rsidP="00CC0E39">
      <w:pPr>
        <w:pStyle w:val="ListParagraph"/>
        <w:spacing w:before="20" w:line="268" w:lineRule="atLeast"/>
        <w:ind w:left="0" w:right="-200"/>
        <w:rPr>
          <w:rFonts w:eastAsia="Calibri"/>
          <w:sz w:val="22"/>
          <w:szCs w:val="22"/>
        </w:rPr>
      </w:pPr>
    </w:p>
    <w:p w:rsidR="00CC0E39" w:rsidRDefault="00CC0E39" w:rsidP="004C7472">
      <w:pPr>
        <w:pStyle w:val="ListParagraph"/>
        <w:spacing w:before="20" w:line="268" w:lineRule="atLeast"/>
        <w:ind w:left="1080" w:right="-200"/>
        <w:rPr>
          <w:rFonts w:eastAsia="Calibri"/>
          <w:sz w:val="22"/>
          <w:szCs w:val="22"/>
        </w:rPr>
      </w:pPr>
    </w:p>
    <w:p w:rsidR="004C7472" w:rsidRDefault="00CC0E39" w:rsidP="004C7472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2D7E790E" wp14:editId="67F6D737">
            <wp:extent cx="5992638" cy="30575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ak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638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4C7472" w:rsidRDefault="004C7472" w:rsidP="004C7472">
      <w:pPr>
        <w:pStyle w:val="Caption"/>
        <w:jc w:val="center"/>
        <w:rPr>
          <w:rFonts w:eastAsia="Calibri"/>
          <w:color w:val="auto"/>
          <w:sz w:val="22"/>
          <w:szCs w:val="22"/>
        </w:rPr>
      </w:pPr>
      <w:proofErr w:type="spellStart"/>
      <w:r w:rsidRPr="004C7472">
        <w:rPr>
          <w:color w:val="auto"/>
        </w:rPr>
        <w:t>Hapus</w:t>
      </w:r>
      <w:proofErr w:type="spellEnd"/>
      <w:r w:rsidRPr="004C7472">
        <w:rPr>
          <w:color w:val="auto"/>
        </w:rPr>
        <w:t xml:space="preserve"> </w:t>
      </w:r>
      <w:proofErr w:type="spellStart"/>
      <w:r w:rsidRPr="004C7472">
        <w:rPr>
          <w:color w:val="auto"/>
        </w:rPr>
        <w:t>Paket</w:t>
      </w:r>
      <w:proofErr w:type="spellEnd"/>
      <w:r w:rsidRPr="004C7472">
        <w:rPr>
          <w:color w:val="auto"/>
        </w:rPr>
        <w:t xml:space="preserve"> </w:t>
      </w:r>
    </w:p>
    <w:p w:rsidR="00CC0E39" w:rsidRDefault="00CC0E39" w:rsidP="00CC0E39">
      <w:pPr>
        <w:pStyle w:val="ListParagraph"/>
        <w:spacing w:before="20" w:line="268" w:lineRule="atLeast"/>
        <w:ind w:left="0" w:right="-200"/>
        <w:rPr>
          <w:rFonts w:eastAsia="Calibri"/>
          <w:sz w:val="22"/>
          <w:szCs w:val="22"/>
        </w:rPr>
      </w:pPr>
    </w:p>
    <w:p w:rsidR="00CC0E39" w:rsidRDefault="00CC0E39" w:rsidP="00CC0E39">
      <w:pPr>
        <w:pStyle w:val="ListParagraph"/>
        <w:spacing w:before="20" w:line="268" w:lineRule="atLeast"/>
        <w:ind w:left="0" w:right="-200"/>
        <w:rPr>
          <w:rFonts w:eastAsia="Calibri"/>
          <w:sz w:val="22"/>
          <w:szCs w:val="22"/>
        </w:rPr>
      </w:pPr>
    </w:p>
    <w:p w:rsidR="00CC0E39" w:rsidRPr="004C7472" w:rsidRDefault="00CC0E39" w:rsidP="004C7472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4C7472" w:rsidRDefault="00CC0E39" w:rsidP="004C7472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484A3932" wp14:editId="628113E5">
            <wp:extent cx="5820410" cy="444754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langg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4C7472" w:rsidRDefault="004C7472" w:rsidP="004C7472">
      <w:pPr>
        <w:pStyle w:val="Caption"/>
        <w:jc w:val="center"/>
        <w:rPr>
          <w:rFonts w:eastAsia="Calibri"/>
          <w:sz w:val="22"/>
          <w:szCs w:val="22"/>
        </w:rPr>
      </w:pPr>
      <w:r w:rsidRPr="004C7472">
        <w:rPr>
          <w:color w:val="auto"/>
        </w:rPr>
        <w:t xml:space="preserve">Edit </w:t>
      </w:r>
      <w:proofErr w:type="spellStart"/>
      <w:r w:rsidRPr="004C7472">
        <w:rPr>
          <w:color w:val="auto"/>
        </w:rPr>
        <w:t>Pelanggan</w:t>
      </w:r>
      <w:proofErr w:type="spellEnd"/>
    </w:p>
    <w:p w:rsidR="004C7472" w:rsidRDefault="00CC0E39" w:rsidP="004C7472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7823D3CC" wp14:editId="118129BB">
            <wp:extent cx="5816389" cy="3105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langg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10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4C7472" w:rsidRDefault="004C7472" w:rsidP="004C7472">
      <w:pPr>
        <w:pStyle w:val="Caption"/>
        <w:jc w:val="center"/>
        <w:rPr>
          <w:rFonts w:eastAsia="Calibri"/>
          <w:color w:val="auto"/>
          <w:sz w:val="22"/>
          <w:szCs w:val="22"/>
        </w:rPr>
      </w:pPr>
      <w:proofErr w:type="spellStart"/>
      <w:r w:rsidRPr="004C7472">
        <w:rPr>
          <w:color w:val="auto"/>
        </w:rPr>
        <w:t>Hapus</w:t>
      </w:r>
      <w:proofErr w:type="spellEnd"/>
      <w:r w:rsidRPr="004C7472">
        <w:rPr>
          <w:color w:val="auto"/>
        </w:rPr>
        <w:t xml:space="preserve"> </w:t>
      </w:r>
      <w:proofErr w:type="spellStart"/>
      <w:r w:rsidRPr="004C7472">
        <w:rPr>
          <w:color w:val="auto"/>
        </w:rPr>
        <w:t>Pelanggan</w:t>
      </w:r>
      <w:proofErr w:type="spellEnd"/>
      <w:r w:rsidRPr="004C7472">
        <w:rPr>
          <w:color w:val="auto"/>
        </w:rPr>
        <w:t xml:space="preserve"> </w:t>
      </w:r>
    </w:p>
    <w:p w:rsidR="00CC0E39" w:rsidRPr="002A5167" w:rsidRDefault="00CC0E39" w:rsidP="002A5167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2A5167" w:rsidRDefault="00CC0E39" w:rsidP="002A5167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15DD7D4B" wp14:editId="6D1C60EA">
            <wp:extent cx="5820410" cy="444754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nggun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2A5167" w:rsidRDefault="002A5167" w:rsidP="002A5167">
      <w:pPr>
        <w:pStyle w:val="Caption"/>
        <w:jc w:val="center"/>
        <w:rPr>
          <w:rFonts w:eastAsia="Calibri"/>
          <w:color w:val="auto"/>
          <w:sz w:val="22"/>
          <w:szCs w:val="22"/>
        </w:rPr>
      </w:pPr>
      <w:r w:rsidRPr="002A5167">
        <w:rPr>
          <w:color w:val="auto"/>
        </w:rPr>
        <w:t xml:space="preserve">Edit </w:t>
      </w:r>
      <w:proofErr w:type="spellStart"/>
      <w:r w:rsidRPr="002A5167">
        <w:rPr>
          <w:color w:val="auto"/>
        </w:rPr>
        <w:t>Pengguna</w:t>
      </w:r>
      <w:proofErr w:type="spellEnd"/>
      <w:r w:rsidRPr="002A5167">
        <w:rPr>
          <w:color w:val="auto"/>
        </w:rPr>
        <w:t xml:space="preserve"> </w:t>
      </w:r>
    </w:p>
    <w:p w:rsidR="002A5167" w:rsidRDefault="00CC0E39" w:rsidP="002A5167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756F7649" wp14:editId="5019CFFF">
            <wp:extent cx="5810250" cy="3114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nggun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12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2A5167" w:rsidRDefault="002A5167" w:rsidP="002A5167">
      <w:pPr>
        <w:pStyle w:val="Caption"/>
        <w:jc w:val="center"/>
        <w:rPr>
          <w:rFonts w:eastAsia="Calibri"/>
          <w:color w:val="auto"/>
          <w:sz w:val="22"/>
          <w:szCs w:val="22"/>
        </w:rPr>
      </w:pPr>
      <w:proofErr w:type="spellStart"/>
      <w:r w:rsidRPr="002A5167">
        <w:rPr>
          <w:color w:val="auto"/>
        </w:rPr>
        <w:t>Hapus</w:t>
      </w:r>
      <w:proofErr w:type="spellEnd"/>
      <w:r w:rsidRPr="002A5167">
        <w:rPr>
          <w:color w:val="auto"/>
        </w:rPr>
        <w:t xml:space="preserve"> </w:t>
      </w:r>
      <w:proofErr w:type="spellStart"/>
      <w:r w:rsidRPr="002A5167">
        <w:rPr>
          <w:color w:val="auto"/>
        </w:rPr>
        <w:t>Pengguna</w:t>
      </w:r>
      <w:proofErr w:type="spellEnd"/>
      <w:r w:rsidRPr="002A5167">
        <w:rPr>
          <w:color w:val="auto"/>
        </w:rPr>
        <w:t xml:space="preserve"> </w:t>
      </w:r>
    </w:p>
    <w:p w:rsidR="00CC0E39" w:rsidRDefault="00CC0E39" w:rsidP="002A5167">
      <w:pPr>
        <w:pStyle w:val="ListParagraph"/>
        <w:spacing w:before="20" w:line="268" w:lineRule="atLeast"/>
        <w:ind w:left="1080" w:right="-200"/>
        <w:rPr>
          <w:rFonts w:eastAsia="Calibri"/>
          <w:sz w:val="22"/>
          <w:szCs w:val="22"/>
        </w:rPr>
      </w:pPr>
    </w:p>
    <w:p w:rsidR="002A5167" w:rsidRDefault="006F7771" w:rsidP="002A5167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lastRenderedPageBreak/>
        <w:drawing>
          <wp:inline distT="0" distB="0" distL="0" distR="0" wp14:anchorId="47E6A2AE" wp14:editId="75FBC313">
            <wp:extent cx="5820410" cy="4609465"/>
            <wp:effectExtent l="0" t="0" r="889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outle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71" w:rsidRPr="002A5167" w:rsidRDefault="002A5167" w:rsidP="002A5167">
      <w:pPr>
        <w:pStyle w:val="Caption"/>
        <w:jc w:val="center"/>
        <w:rPr>
          <w:rFonts w:eastAsia="Calibri"/>
          <w:color w:val="auto"/>
          <w:sz w:val="22"/>
          <w:szCs w:val="22"/>
        </w:rPr>
      </w:pPr>
      <w:proofErr w:type="spellStart"/>
      <w:r w:rsidRPr="002A5167">
        <w:rPr>
          <w:color w:val="auto"/>
        </w:rPr>
        <w:t>Tambah</w:t>
      </w:r>
      <w:proofErr w:type="spellEnd"/>
      <w:r w:rsidRPr="002A5167">
        <w:rPr>
          <w:color w:val="auto"/>
        </w:rPr>
        <w:t xml:space="preserve"> Outlet</w:t>
      </w:r>
    </w:p>
    <w:p w:rsidR="006F7771" w:rsidRDefault="006F7771" w:rsidP="006F7771">
      <w:pPr>
        <w:pStyle w:val="ListParagraph"/>
        <w:spacing w:before="20" w:line="268" w:lineRule="atLeast"/>
        <w:ind w:left="0" w:right="-200"/>
        <w:rPr>
          <w:rFonts w:eastAsia="Calibri"/>
          <w:sz w:val="22"/>
          <w:szCs w:val="22"/>
        </w:rPr>
      </w:pPr>
    </w:p>
    <w:p w:rsidR="006F7771" w:rsidRPr="002A5167" w:rsidRDefault="006F7771" w:rsidP="002A5167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2A5167" w:rsidRDefault="006F7771" w:rsidP="002A5167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4BC44C10" wp14:editId="44A6EE15">
            <wp:extent cx="5876925" cy="3038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ak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254" cy="304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Default="002A5167" w:rsidP="002A5167">
      <w:pPr>
        <w:pStyle w:val="Caption"/>
        <w:jc w:val="center"/>
        <w:rPr>
          <w:color w:val="auto"/>
        </w:rPr>
      </w:pPr>
      <w:proofErr w:type="spellStart"/>
      <w:r w:rsidRPr="002A5167">
        <w:rPr>
          <w:color w:val="auto"/>
        </w:rPr>
        <w:t>Tambah</w:t>
      </w:r>
      <w:proofErr w:type="spellEnd"/>
      <w:r w:rsidRPr="002A5167">
        <w:rPr>
          <w:color w:val="auto"/>
        </w:rPr>
        <w:t xml:space="preserve"> </w:t>
      </w:r>
      <w:proofErr w:type="spellStart"/>
      <w:r w:rsidRPr="002A5167">
        <w:rPr>
          <w:color w:val="auto"/>
        </w:rPr>
        <w:t>Paket</w:t>
      </w:r>
      <w:proofErr w:type="spellEnd"/>
    </w:p>
    <w:p w:rsidR="002A5167" w:rsidRDefault="002A5167" w:rsidP="002A5167">
      <w:pPr>
        <w:rPr>
          <w:rFonts w:eastAsia="Calibri"/>
        </w:rPr>
      </w:pPr>
    </w:p>
    <w:p w:rsidR="002A5167" w:rsidRDefault="002A5167" w:rsidP="002A5167">
      <w:pPr>
        <w:rPr>
          <w:rFonts w:eastAsia="Calibri"/>
        </w:rPr>
      </w:pPr>
    </w:p>
    <w:p w:rsidR="002A5167" w:rsidRDefault="002A5167" w:rsidP="002A5167">
      <w:pPr>
        <w:rPr>
          <w:rFonts w:eastAsia="Calibri"/>
        </w:rPr>
      </w:pPr>
    </w:p>
    <w:p w:rsidR="002A5167" w:rsidRDefault="002A5167" w:rsidP="002A5167">
      <w:pPr>
        <w:keepNext/>
      </w:pPr>
      <w:r>
        <w:rPr>
          <w:rFonts w:eastAsia="Calibri"/>
          <w:noProof/>
        </w:rPr>
        <w:drawing>
          <wp:inline distT="0" distB="0" distL="0" distR="0" wp14:anchorId="76DFDC8B" wp14:editId="051CA4E7">
            <wp:extent cx="5819774" cy="4171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langg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17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67" w:rsidRDefault="002A5167" w:rsidP="002A5167">
      <w:pPr>
        <w:pStyle w:val="Caption"/>
        <w:jc w:val="center"/>
        <w:rPr>
          <w:color w:val="auto"/>
        </w:rPr>
      </w:pPr>
      <w:proofErr w:type="spellStart"/>
      <w:r w:rsidRPr="002A5167">
        <w:rPr>
          <w:color w:val="auto"/>
        </w:rPr>
        <w:t>Tambah</w:t>
      </w:r>
      <w:proofErr w:type="spellEnd"/>
      <w:r w:rsidRPr="002A5167">
        <w:rPr>
          <w:color w:val="auto"/>
        </w:rPr>
        <w:t xml:space="preserve"> </w:t>
      </w:r>
      <w:proofErr w:type="spellStart"/>
      <w:r w:rsidRPr="002A5167">
        <w:rPr>
          <w:color w:val="auto"/>
        </w:rPr>
        <w:t>Pelanggan</w:t>
      </w:r>
      <w:proofErr w:type="spellEnd"/>
    </w:p>
    <w:p w:rsidR="002A5167" w:rsidRDefault="002A5167" w:rsidP="002A5167">
      <w:pPr>
        <w:rPr>
          <w:rFonts w:eastAsia="Calibri"/>
        </w:rPr>
      </w:pPr>
    </w:p>
    <w:p w:rsidR="002A5167" w:rsidRDefault="002A5167" w:rsidP="002A5167">
      <w:pPr>
        <w:rPr>
          <w:rFonts w:eastAsia="Calibri"/>
        </w:rPr>
      </w:pPr>
    </w:p>
    <w:p w:rsidR="002A5167" w:rsidRDefault="002A5167" w:rsidP="002A5167">
      <w:pPr>
        <w:keepNext/>
      </w:pPr>
      <w:r>
        <w:rPr>
          <w:rFonts w:eastAsia="Calibri"/>
          <w:noProof/>
        </w:rPr>
        <w:drawing>
          <wp:inline distT="0" distB="0" distL="0" distR="0" wp14:anchorId="17090D59" wp14:editId="5151CB59">
            <wp:extent cx="5819774" cy="3114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nggun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67" w:rsidRPr="002A5167" w:rsidRDefault="002A5167" w:rsidP="002A5167">
      <w:pPr>
        <w:pStyle w:val="Caption"/>
        <w:jc w:val="center"/>
        <w:rPr>
          <w:rFonts w:eastAsia="Calibri"/>
          <w:color w:val="auto"/>
        </w:rPr>
      </w:pPr>
      <w:proofErr w:type="spellStart"/>
      <w:r w:rsidRPr="002A5167">
        <w:rPr>
          <w:color w:val="auto"/>
        </w:rPr>
        <w:t>Tambah</w:t>
      </w:r>
      <w:proofErr w:type="spellEnd"/>
      <w:r w:rsidRPr="002A5167">
        <w:rPr>
          <w:color w:val="auto"/>
        </w:rPr>
        <w:t xml:space="preserve"> </w:t>
      </w:r>
      <w:proofErr w:type="spellStart"/>
      <w:r w:rsidRPr="002A5167">
        <w:rPr>
          <w:color w:val="auto"/>
        </w:rPr>
        <w:t>Pengguna</w:t>
      </w:r>
      <w:proofErr w:type="spellEnd"/>
    </w:p>
    <w:p w:rsidR="006A7B14" w:rsidRDefault="006A7B14" w:rsidP="006A7B14">
      <w:pPr>
        <w:pStyle w:val="ListParagraph"/>
        <w:spacing w:before="20" w:line="268" w:lineRule="atLeast"/>
        <w:ind w:left="788" w:right="-200"/>
        <w:rPr>
          <w:rFonts w:eastAsia="Calibri"/>
          <w:sz w:val="22"/>
          <w:szCs w:val="22"/>
        </w:rPr>
      </w:pPr>
    </w:p>
    <w:p w:rsidR="002A5167" w:rsidRDefault="002A5167" w:rsidP="006A7B14">
      <w:pPr>
        <w:pStyle w:val="ListParagraph"/>
        <w:spacing w:before="20" w:line="268" w:lineRule="atLeast"/>
        <w:ind w:left="788" w:right="-200"/>
        <w:rPr>
          <w:rFonts w:eastAsia="Calibri"/>
          <w:sz w:val="22"/>
          <w:szCs w:val="22"/>
        </w:rPr>
      </w:pPr>
    </w:p>
    <w:p w:rsidR="002A5167" w:rsidRDefault="002A5167" w:rsidP="006A7B14">
      <w:pPr>
        <w:pStyle w:val="ListParagraph"/>
        <w:spacing w:before="20" w:line="268" w:lineRule="atLeast"/>
        <w:ind w:left="788" w:right="-200"/>
        <w:rPr>
          <w:rFonts w:eastAsia="Calibri"/>
          <w:sz w:val="22"/>
          <w:szCs w:val="22"/>
        </w:rPr>
      </w:pPr>
    </w:p>
    <w:p w:rsidR="002A5167" w:rsidRDefault="002A5167" w:rsidP="00BE708A">
      <w:pPr>
        <w:pStyle w:val="ListParagraph"/>
        <w:keepNext/>
        <w:spacing w:before="20" w:line="268" w:lineRule="atLeast"/>
        <w:ind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330DE5D9" wp14:editId="37377599">
            <wp:extent cx="5819775" cy="4038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transaks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03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67" w:rsidRDefault="002A5167" w:rsidP="002A5167">
      <w:pPr>
        <w:pStyle w:val="Caption"/>
        <w:jc w:val="center"/>
        <w:rPr>
          <w:color w:val="auto"/>
        </w:rPr>
      </w:pPr>
      <w:proofErr w:type="spellStart"/>
      <w:r w:rsidRPr="002A5167">
        <w:rPr>
          <w:color w:val="auto"/>
        </w:rPr>
        <w:t>Tambah</w:t>
      </w:r>
      <w:proofErr w:type="spellEnd"/>
      <w:r w:rsidRPr="002A5167">
        <w:rPr>
          <w:color w:val="auto"/>
        </w:rPr>
        <w:t xml:space="preserve"> </w:t>
      </w:r>
      <w:proofErr w:type="spellStart"/>
      <w:r w:rsidRPr="002A5167">
        <w:rPr>
          <w:color w:val="auto"/>
        </w:rPr>
        <w:t>Transaksi</w:t>
      </w:r>
      <w:proofErr w:type="spellEnd"/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keepNext/>
        <w:ind w:left="720"/>
      </w:pPr>
      <w:r>
        <w:rPr>
          <w:rFonts w:eastAsia="Calibri"/>
          <w:noProof/>
        </w:rPr>
        <w:drawing>
          <wp:inline distT="0" distB="0" distL="0" distR="0" wp14:anchorId="2C5D845D" wp14:editId="1AAB9FA8">
            <wp:extent cx="5817887" cy="3305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rmasi transaksi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3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8A" w:rsidRDefault="00BE708A" w:rsidP="00BE708A">
      <w:pPr>
        <w:pStyle w:val="Caption"/>
        <w:jc w:val="center"/>
        <w:rPr>
          <w:color w:val="auto"/>
        </w:rPr>
      </w:pPr>
      <w:proofErr w:type="spellStart"/>
      <w:r w:rsidRPr="00BE708A">
        <w:rPr>
          <w:color w:val="auto"/>
        </w:rPr>
        <w:t>Konfirmasi</w:t>
      </w:r>
      <w:proofErr w:type="spellEnd"/>
      <w:r w:rsidRPr="00BE708A">
        <w:rPr>
          <w:color w:val="auto"/>
        </w:rPr>
        <w:t xml:space="preserve"> </w:t>
      </w:r>
      <w:proofErr w:type="spellStart"/>
      <w:r w:rsidRPr="00BE708A">
        <w:rPr>
          <w:color w:val="auto"/>
        </w:rPr>
        <w:t>Transaksi</w:t>
      </w:r>
      <w:proofErr w:type="spellEnd"/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keepNext/>
      </w:pPr>
      <w:r>
        <w:rPr>
          <w:rFonts w:eastAsia="Calibri"/>
          <w:noProof/>
        </w:rPr>
        <w:drawing>
          <wp:inline distT="0" distB="0" distL="0" distR="0" wp14:anchorId="4ECD2909" wp14:editId="2FAC14F6">
            <wp:extent cx="5819775" cy="3943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9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8A" w:rsidRDefault="00BE708A" w:rsidP="00BE708A">
      <w:pPr>
        <w:pStyle w:val="Caption"/>
        <w:jc w:val="center"/>
        <w:rPr>
          <w:color w:val="auto"/>
        </w:rPr>
      </w:pPr>
      <w:r w:rsidRPr="00BE708A">
        <w:rPr>
          <w:color w:val="auto"/>
        </w:rPr>
        <w:t>Logout</w:t>
      </w: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Pr="00BE708A" w:rsidRDefault="00BE708A" w:rsidP="00BE708A">
      <w:pPr>
        <w:rPr>
          <w:rFonts w:eastAsia="Calibri"/>
        </w:rPr>
      </w:pPr>
    </w:p>
    <w:p w:rsidR="00762AAA" w:rsidRPr="00BE708A" w:rsidRDefault="00033DF0" w:rsidP="00BE708A">
      <w:pPr>
        <w:pStyle w:val="ListParagraph"/>
        <w:numPr>
          <w:ilvl w:val="0"/>
          <w:numId w:val="5"/>
        </w:numPr>
        <w:spacing w:before="892" w:line="268" w:lineRule="atLeast"/>
        <w:ind w:right="-200"/>
        <w:jc w:val="both"/>
        <w:rPr>
          <w:rFonts w:eastAsia="Calibri"/>
          <w:sz w:val="22"/>
          <w:szCs w:val="22"/>
        </w:rPr>
      </w:pPr>
      <w:r w:rsidRPr="00BE708A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PERANCANGAN DESAIN BASIS DATA </w:t>
      </w:r>
    </w:p>
    <w:p w:rsidR="00BE708A" w:rsidRPr="00BE708A" w:rsidRDefault="00BE708A" w:rsidP="00BE708A">
      <w:pPr>
        <w:spacing w:before="892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BE708A" w:rsidRDefault="00BE708A" w:rsidP="00BE708A">
      <w:pPr>
        <w:pStyle w:val="ListParagraph"/>
        <w:keepNext/>
        <w:spacing w:before="892" w:line="268" w:lineRule="atLeast"/>
        <w:ind w:left="0" w:right="-200"/>
        <w:jc w:val="both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31E461A4" wp14:editId="21828C73">
            <wp:extent cx="6067425" cy="42337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87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8A" w:rsidRDefault="00BE708A" w:rsidP="00BE708A">
      <w:pPr>
        <w:pStyle w:val="Caption"/>
        <w:jc w:val="center"/>
        <w:rPr>
          <w:color w:val="auto"/>
        </w:rPr>
      </w:pPr>
      <w:r w:rsidRPr="00BE708A">
        <w:rPr>
          <w:color w:val="auto"/>
        </w:rPr>
        <w:t xml:space="preserve">Class Diagram </w:t>
      </w:r>
    </w:p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Pr="00BE708A" w:rsidRDefault="00BE708A" w:rsidP="00BE708A"/>
    <w:p w:rsidR="00BE708A" w:rsidRPr="00BE708A" w:rsidRDefault="00BE708A" w:rsidP="00BE708A">
      <w:pPr>
        <w:rPr>
          <w:rFonts w:eastAsia="Calibri"/>
        </w:rPr>
      </w:pPr>
    </w:p>
    <w:p w:rsidR="000F55A6" w:rsidRPr="000F55A6" w:rsidRDefault="00033DF0" w:rsidP="000F55A6">
      <w:pPr>
        <w:numPr>
          <w:ilvl w:val="0"/>
          <w:numId w:val="7"/>
        </w:numPr>
        <w:spacing w:before="767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DUMMY DATA </w:t>
      </w:r>
    </w:p>
    <w:p w:rsidR="000F55A6" w:rsidRDefault="000F55A6" w:rsidP="000F55A6">
      <w:pPr>
        <w:spacing w:before="767" w:line="268" w:lineRule="atLeast"/>
        <w:ind w:left="428" w:right="-200"/>
        <w:jc w:val="both"/>
        <w:rPr>
          <w:rFonts w:eastAsia="Calibri"/>
          <w:bCs/>
          <w:color w:val="000000"/>
          <w:sz w:val="22"/>
          <w:szCs w:val="22"/>
        </w:rPr>
      </w:pPr>
      <w:r>
        <w:rPr>
          <w:rFonts w:eastAsia="Calibri"/>
          <w:bCs/>
          <w:color w:val="000000"/>
          <w:sz w:val="22"/>
          <w:szCs w:val="22"/>
        </w:rPr>
        <w:t>Data user</w:t>
      </w:r>
    </w:p>
    <w:p w:rsidR="000F55A6" w:rsidRDefault="00F72F59" w:rsidP="000F55A6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noProof/>
          <w:sz w:val="22"/>
          <w:szCs w:val="22"/>
        </w:rPr>
        <mc:AlternateContent>
          <mc:Choice Requires="wpc">
            <w:drawing>
              <wp:inline distT="0" distB="0" distL="0" distR="0">
                <wp:extent cx="3583305" cy="778510"/>
                <wp:effectExtent l="0" t="0" r="55245" b="59690"/>
                <wp:docPr id="268" name="Canvas 2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89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28575" y="19050"/>
                            <a:ext cx="4597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id_user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0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514350" y="19050"/>
                            <a:ext cx="69278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nama_user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1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1238885" y="19050"/>
                            <a:ext cx="61976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username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2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1934845" y="19050"/>
                            <a:ext cx="59499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password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3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2544445" y="19050"/>
                            <a:ext cx="56451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outlet_id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4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145155" y="19050"/>
                            <a:ext cx="24447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role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5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28575" y="210185"/>
                            <a:ext cx="7747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6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514350" y="210185"/>
                            <a:ext cx="33020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vania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7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238885" y="210185"/>
                            <a:ext cx="38989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admin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8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934845" y="210185"/>
                            <a:ext cx="27940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md5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2544445" y="21018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3145155" y="210185"/>
                            <a:ext cx="38989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admin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1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28575" y="401320"/>
                            <a:ext cx="7747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514350" y="401320"/>
                            <a:ext cx="29019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kasir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3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1238885" y="401320"/>
                            <a:ext cx="29019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kasir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4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934845" y="401320"/>
                            <a:ext cx="27940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md5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5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2544445" y="401320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6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3145155" y="401320"/>
                            <a:ext cx="29019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kasir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7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28575" y="59245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8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514350" y="592455"/>
                            <a:ext cx="39878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owner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9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238885" y="592455"/>
                            <a:ext cx="39878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owner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0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934845" y="592455"/>
                            <a:ext cx="27940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md5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1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2544445" y="59245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2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3145155" y="592455"/>
                            <a:ext cx="39878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ECE" w:rsidRDefault="00910ECE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owner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3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485775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21031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190627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251587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311658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Line 179"/>
                        <wps:cNvCnPr/>
                        <wps:spPr bwMode="auto">
                          <a:xfrm>
                            <a:off x="9525" y="0"/>
                            <a:ext cx="357378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9525" y="0"/>
                            <a:ext cx="357378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357378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Line 182"/>
                        <wps:cNvCnPr/>
                        <wps:spPr bwMode="auto">
                          <a:xfrm>
                            <a:off x="9525" y="191135"/>
                            <a:ext cx="357378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9525" y="191135"/>
                            <a:ext cx="357378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Line 184"/>
                        <wps:cNvCnPr/>
                        <wps:spPr bwMode="auto">
                          <a:xfrm>
                            <a:off x="9525" y="382270"/>
                            <a:ext cx="357378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9525" y="382270"/>
                            <a:ext cx="357378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Line 186"/>
                        <wps:cNvCnPr/>
                        <wps:spPr bwMode="auto">
                          <a:xfrm>
                            <a:off x="9525" y="573405"/>
                            <a:ext cx="357378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9525" y="573405"/>
                            <a:ext cx="357378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Line 188"/>
                        <wps:cNvCnPr/>
                        <wps:spPr bwMode="auto">
                          <a:xfrm>
                            <a:off x="0" y="0"/>
                            <a:ext cx="0" cy="77406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25" cy="77406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Line 190"/>
                        <wps:cNvCnPr/>
                        <wps:spPr bwMode="auto">
                          <a:xfrm>
                            <a:off x="485775" y="9525"/>
                            <a:ext cx="0" cy="7645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485775" y="9525"/>
                            <a:ext cx="9525" cy="7645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Line 192"/>
                        <wps:cNvCnPr/>
                        <wps:spPr bwMode="auto">
                          <a:xfrm>
                            <a:off x="1210310" y="9525"/>
                            <a:ext cx="0" cy="7645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1210310" y="9525"/>
                            <a:ext cx="9525" cy="7645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Line 194"/>
                        <wps:cNvCnPr/>
                        <wps:spPr bwMode="auto">
                          <a:xfrm>
                            <a:off x="1906270" y="9525"/>
                            <a:ext cx="0" cy="7645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06270" y="9525"/>
                            <a:ext cx="9525" cy="7645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Line 196"/>
                        <wps:cNvCnPr/>
                        <wps:spPr bwMode="auto">
                          <a:xfrm>
                            <a:off x="2515870" y="9525"/>
                            <a:ext cx="0" cy="7645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2515870" y="9525"/>
                            <a:ext cx="9525" cy="7645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Line 198"/>
                        <wps:cNvCnPr/>
                        <wps:spPr bwMode="auto">
                          <a:xfrm>
                            <a:off x="3116580" y="9525"/>
                            <a:ext cx="0" cy="7645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3116580" y="9525"/>
                            <a:ext cx="9525" cy="7645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Line 200"/>
                        <wps:cNvCnPr/>
                        <wps:spPr bwMode="auto">
                          <a:xfrm>
                            <a:off x="9525" y="764540"/>
                            <a:ext cx="357378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9525" y="764540"/>
                            <a:ext cx="357378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Line 202"/>
                        <wps:cNvCnPr/>
                        <wps:spPr bwMode="auto">
                          <a:xfrm>
                            <a:off x="3573780" y="9525"/>
                            <a:ext cx="0" cy="7645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3573780" y="9525"/>
                            <a:ext cx="9525" cy="7645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Line 204"/>
                        <wps:cNvCnPr/>
                        <wps:spPr bwMode="auto">
                          <a:xfrm>
                            <a:off x="0" y="77406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0" y="77406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Line 206"/>
                        <wps:cNvCnPr/>
                        <wps:spPr bwMode="auto">
                          <a:xfrm>
                            <a:off x="485775" y="77406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485775" y="77406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Line 208"/>
                        <wps:cNvCnPr/>
                        <wps:spPr bwMode="auto">
                          <a:xfrm>
                            <a:off x="1210310" y="77406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1210310" y="77406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Line 210"/>
                        <wps:cNvCnPr/>
                        <wps:spPr bwMode="auto">
                          <a:xfrm>
                            <a:off x="1906270" y="77406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906270" y="77406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Line 212"/>
                        <wps:cNvCnPr/>
                        <wps:spPr bwMode="auto">
                          <a:xfrm>
                            <a:off x="2515870" y="77406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2515870" y="77406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Line 214"/>
                        <wps:cNvCnPr/>
                        <wps:spPr bwMode="auto">
                          <a:xfrm>
                            <a:off x="3116580" y="77406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3116580" y="77406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Line 216"/>
                        <wps:cNvCnPr/>
                        <wps:spPr bwMode="auto">
                          <a:xfrm>
                            <a:off x="3573780" y="77406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3573780" y="77406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Line 218"/>
                        <wps:cNvCnPr/>
                        <wps:spPr bwMode="auto">
                          <a:xfrm>
                            <a:off x="3583305" y="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3583305" y="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Line 220"/>
                        <wps:cNvCnPr/>
                        <wps:spPr bwMode="auto">
                          <a:xfrm>
                            <a:off x="3583305" y="19113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3583305" y="19113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Line 222"/>
                        <wps:cNvCnPr/>
                        <wps:spPr bwMode="auto">
                          <a:xfrm>
                            <a:off x="3583305" y="38227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583305" y="38227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Line 224"/>
                        <wps:cNvCnPr/>
                        <wps:spPr bwMode="auto">
                          <a:xfrm>
                            <a:off x="3583305" y="57340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3583305" y="57340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Line 226"/>
                        <wps:cNvCnPr/>
                        <wps:spPr bwMode="auto">
                          <a:xfrm>
                            <a:off x="3583305" y="76454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3583305" y="76454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68" o:spid="_x0000_s1026" editas="canvas" style="width:282.15pt;height:61.3pt;mso-position-horizontal-relative:char;mso-position-vertical-relative:line" coordsize="35833,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5833;height:7785;visibility:visible;mso-wrap-style:square">
                  <v:fill o:detectmouseclick="t"/>
                  <v:path o:connecttype="none"/>
                </v:shape>
                <v:rect id="Rectangle 149" o:spid="_x0000_s1028" style="position:absolute;left:285;top:190;width:4598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IVKb8A&#10;AADcAAAADwAAAGRycy9kb3ducmV2LnhtbERPzYrCMBC+L/gOYQRva6qHpds1igiCLl6s+wBDM/3B&#10;ZFKSaOvbG0HY23x8v7PajNaIO/nQOVawmGcgiCunO24U/F32nzmIEJE1Gsek4EEBNuvJxwoL7QY+&#10;072MjUghHApU0MbYF1KGqiWLYe564sTVzluMCfpGao9DCrdGLrPsS1rsODW02NOupepa3qwCeSn3&#10;Q14an7nfZX0yx8O5JqfUbDpuf0BEGuO/+O0+6DQ//4bXM+kCuX4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8hUpvwAAANwAAAAPAAAAAAAAAAAAAAAAAJgCAABkcnMvZG93bnJl&#10;di54bWxQSwUGAAAAAAQABAD1AAAAhAMAAAAA&#10;" filled="f" stroked="f">
                  <v:textbox style="mso-fit-shape-to-text:t" inset="0,0,0,0">
                    <w:txbxContent>
                      <w:p w:rsidR="00910ECE" w:rsidRDefault="00910ECE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id_user</w:t>
                        </w:r>
                        <w:proofErr w:type="spellEnd"/>
                      </w:p>
                    </w:txbxContent>
                  </v:textbox>
                </v:rect>
                <v:rect id="Rectangle 150" o:spid="_x0000_s1029" style="position:absolute;left:5143;top:190;width:6928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EqacMA&#10;AADcAAAADwAAAGRycy9kb3ducmV2LnhtbESPT2sCMRDF70K/Q5hCb5qth6Jbo5SCoMWLqx9g2Mz+&#10;oclkSVJ3/fadg+Bthvfmvd9sdpN36kYx9YENvC8KUMR1sD23Bq6X/XwFKmVkiy4wGbhTgt32ZbbB&#10;0oaRz3SrcqskhFOJBrqch1LrVHfkMS3CQCxaE6LHLGtstY04Srh3elkUH9pjz9LQ4UDfHdW/1Z83&#10;oC/VflxVLhbhZ9mc3PFwbigY8/Y6fX2CyjTlp/lxfbCCvxZ8eUYm0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EqacMAAADcAAAADwAAAAAAAAAAAAAAAACYAgAAZHJzL2Rv&#10;d25yZXYueG1sUEsFBgAAAAAEAAQA9QAAAIgDAAAAAA==&#10;" filled="f" stroked="f">
                  <v:textbox style="mso-fit-shape-to-text:t" inset="0,0,0,0">
                    <w:txbxContent>
                      <w:p w:rsidR="00910ECE" w:rsidRDefault="00910ECE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nama_user</w:t>
                        </w:r>
                        <w:proofErr w:type="spellEnd"/>
                      </w:p>
                    </w:txbxContent>
                  </v:textbox>
                </v:rect>
                <v:rect id="Rectangle 151" o:spid="_x0000_s1030" style="position:absolute;left:12388;top:190;width:6198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2P8r8A&#10;AADcAAAADwAAAGRycy9kb3ducmV2LnhtbERPzYrCMBC+L/gOYQRva6qHxa1GEUHQxYvVBxia6Q8m&#10;k5JEW9/eCMLe5uP7ndVmsEY8yIfWsYLZNANBXDrdcq3getl/L0CEiKzROCYFTwqwWY++Vphr1/OZ&#10;HkWsRQrhkKOCJsYulzKUDVkMU9cRJ65y3mJM0NdSe+xTuDVynmU/0mLLqaHBjnYNlbfibhXIS7Hv&#10;F4XxmfubVydzPJwrckpNxsN2CSLSEP/FH/dBp/m/M3g/ky6Q6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XY/yvwAAANwAAAAPAAAAAAAAAAAAAAAAAJgCAABkcnMvZG93bnJl&#10;di54bWxQSwUGAAAAAAQABAD1AAAAhAMAAAAA&#10;" filled="f" stroked="f">
                  <v:textbox style="mso-fit-shape-to-text:t" inset="0,0,0,0">
                    <w:txbxContent>
                      <w:p w:rsidR="00910ECE" w:rsidRDefault="00910ECE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username</w:t>
                        </w:r>
                        <w:proofErr w:type="gramEnd"/>
                      </w:p>
                    </w:txbxContent>
                  </v:textbox>
                </v:rect>
                <v:rect id="Rectangle 152" o:spid="_x0000_s1031" style="position:absolute;left:19348;top:190;width:5950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8Rhb8A&#10;AADcAAAADwAAAGRycy9kb3ducmV2LnhtbERPzYrCMBC+C/sOYRa8aWoPi1uNIoKgixerDzA00x9M&#10;JiWJtvv2G0HY23x8v7PejtaIJ/nQOVawmGcgiCunO24U3K6H2RJEiMgajWNS8EsBtpuPyRoL7Qa+&#10;0LOMjUghHApU0MbYF1KGqiWLYe564sTVzluMCfpGao9DCrdG5ln2JS12nBpa7GnfUnUvH1aBvJaH&#10;YVkan7mfvD6b0/FSk1Nq+jnuViAijfFf/HYfdZr/ncPrmXSB3P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jxGFvwAAANwAAAAPAAAAAAAAAAAAAAAAAJgCAABkcnMvZG93bnJl&#10;di54bWxQSwUGAAAAAAQABAD1AAAAhAMAAAAA&#10;" filled="f" stroked="f">
                  <v:textbox style="mso-fit-shape-to-text:t" inset="0,0,0,0">
                    <w:txbxContent>
                      <w:p w:rsidR="00910ECE" w:rsidRDefault="00910ECE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password</w:t>
                        </w:r>
                        <w:proofErr w:type="gramEnd"/>
                      </w:p>
                    </w:txbxContent>
                  </v:textbox>
                </v:rect>
                <v:rect id="Rectangle 153" o:spid="_x0000_s1032" style="position:absolute;left:25444;top:190;width:564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O0Hr8A&#10;AADcAAAADwAAAGRycy9kb3ducmV2LnhtbERP24rCMBB9X/Afwgi+rakKi1ajiCCo7IvVDxia6QWT&#10;SUmytvv3RljYtzmc62x2gzXiST60jhXMphkI4tLplmsF99vxcwkiRGSNxjEp+KUAu+3oY4O5dj1f&#10;6VnEWqQQDjkqaGLscilD2ZDFMHUdceIq5y3GBH0ttcc+hVsj51n2JS22nBoa7OjQUPkofqwCeSuO&#10;/bIwPnOXefVtzqdrRU6pyXjYr0FEGuK/+M990mn+agHvZ9IF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w7QevwAAANwAAAAPAAAAAAAAAAAAAAAAAJgCAABkcnMvZG93bnJl&#10;di54bWxQSwUGAAAAAAQABAD1AAAAhAMAAAAA&#10;" filled="f" stroked="f">
                  <v:textbox style="mso-fit-shape-to-text:t" inset="0,0,0,0">
                    <w:txbxContent>
                      <w:p w:rsidR="00910ECE" w:rsidRDefault="00910ECE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outlet_id</w:t>
                        </w:r>
                        <w:proofErr w:type="spellEnd"/>
                      </w:p>
                    </w:txbxContent>
                  </v:textbox>
                </v:rect>
                <v:rect id="Rectangle 154" o:spid="_x0000_s1033" style="position:absolute;left:31451;top:190;width:244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osar8A&#10;AADcAAAADwAAAGRycy9kb3ducmV2LnhtbERP24rCMBB9X/Afwgi+rakii1ajiCCo7IvVDxia6QWT&#10;SUmytvv3RljYtzmc62x2gzXiST60jhXMphkI4tLplmsF99vxcwkiRGSNxjEp+KUAu+3oY4O5dj1f&#10;6VnEWqQQDjkqaGLscilD2ZDFMHUdceIq5y3GBH0ttcc+hVsj51n2JS22nBoa7OjQUPkofqwCeSuO&#10;/bIwPnOXefVtzqdrRU6pyXjYr0FEGuK/+M990mn+agHvZ9IF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/KixqvwAAANwAAAAPAAAAAAAAAAAAAAAAAJgCAABkcnMvZG93bnJl&#10;di54bWxQSwUGAAAAAAQABAD1AAAAhAMAAAAA&#10;" filled="f" stroked="f">
                  <v:textbox style="mso-fit-shape-to-text:t" inset="0,0,0,0">
                    <w:txbxContent>
                      <w:p w:rsidR="00910ECE" w:rsidRDefault="00910ECE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role</w:t>
                        </w:r>
                        <w:proofErr w:type="gramEnd"/>
                      </w:p>
                    </w:txbxContent>
                  </v:textbox>
                </v:rect>
                <v:rect id="Rectangle 155" o:spid="_x0000_s1034" style="position:absolute;left:285;top:2101;width:77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aJ8b8A&#10;AADcAAAADwAAAGRycy9kb3ducmV2LnhtbERP24rCMBB9X/Afwgi+ramCi1ajiCCo7IvVDxia6QWT&#10;SUmytvv3RljYtzmc62x2gzXiST60jhXMphkI4tLplmsF99vxcwkiRGSNxjEp+KUAu+3oY4O5dj1f&#10;6VnEWqQQDjkqaGLscilD2ZDFMHUdceIq5y3GBH0ttcc+hVsj51n2JS22nBoa7OjQUPkofqwCeSuO&#10;/bIwPnOXefVtzqdrRU6pyXjYr0FEGuK/+M990mn+agHvZ9IF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ZonxvwAAANwAAAAPAAAAAAAAAAAAAAAAAJgCAABkcnMvZG93bnJl&#10;di54bWxQSwUGAAAAAAQABAD1AAAAhAMAAAAA&#10;" filled="f" stroked="f">
                  <v:textbox style="mso-fit-shape-to-text:t" inset="0,0,0,0">
                    <w:txbxContent>
                      <w:p w:rsidR="00910ECE" w:rsidRDefault="00910ECE">
                        <w:r>
                          <w:rPr>
                            <w:rFonts w:ascii="Calibri" w:hAnsi="Calibri" w:cs="Calibri"/>
                            <w:color w:val="000000"/>
                          </w:rPr>
                          <w:t>8</w:t>
                        </w:r>
                      </w:p>
                    </w:txbxContent>
                  </v:textbox>
                </v:rect>
                <v:rect id="Rectangle 156" o:spid="_x0000_s1035" style="position:absolute;left:5143;top:2101;width:3302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QXhr8A&#10;AADcAAAADwAAAGRycy9kb3ducmV2LnhtbERPzYrCMBC+L/gOYQRva6oHcatRRBBc8WL1AYZm+oPJ&#10;pCTRdt/eCMLe5uP7nfV2sEY8yYfWsYLZNANBXDrdcq3gdj18L0GEiKzROCYFfxRguxl9rTHXrucL&#10;PYtYixTCIUcFTYxdLmUoG7IYpq4jTlzlvMWYoK+l9tincGvkPMsW0mLLqaHBjvYNlffiYRXIa3Ho&#10;l4XxmTvNq7P5PV4qckpNxsNuBSLSEP/FH/dRp/k/C3g/ky6Qm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tBeGvwAAANwAAAAPAAAAAAAAAAAAAAAAAJgCAABkcnMvZG93bnJl&#10;di54bWxQSwUGAAAAAAQABAD1AAAAhAMAAAAA&#10;" filled="f" stroked="f">
                  <v:textbox style="mso-fit-shape-to-text:t" inset="0,0,0,0">
                    <w:txbxContent>
                      <w:p w:rsidR="00910ECE" w:rsidRDefault="00910ECE"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vania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57" o:spid="_x0000_s1036" style="position:absolute;left:12388;top:2101;width:3899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iyHb8A&#10;AADcAAAADwAAAGRycy9kb3ducmV2LnhtbERPzYrCMBC+L/gOYQRva6oHV6tRRBBU9mL1AYZm+oPJ&#10;pCRZ2317IyzsbT6+39nsBmvEk3xoHSuYTTMQxKXTLdcK7rfj5xJEiMgajWNS8EsBdtvRxwZz7Xq+&#10;0rOItUghHHJU0MTY5VKGsiGLYeo64sRVzluMCfpaao99CrdGzrNsIS22nBoa7OjQUPkofqwCeSuO&#10;/bIwPnOXefVtzqdrRU6pyXjYr0FEGuK/+M990mn+6gvez6QL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+LIdvwAAANwAAAAPAAAAAAAAAAAAAAAAAJgCAABkcnMvZG93bnJl&#10;di54bWxQSwUGAAAAAAQABAD1AAAAhAMAAAAA&#10;" filled="f" stroked="f">
                  <v:textbox style="mso-fit-shape-to-text:t" inset="0,0,0,0">
                    <w:txbxContent>
                      <w:p w:rsidR="00910ECE" w:rsidRDefault="00910ECE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admin</w:t>
                        </w:r>
                        <w:proofErr w:type="gramEnd"/>
                      </w:p>
                    </w:txbxContent>
                  </v:textbox>
                </v:rect>
                <v:rect id="Rectangle 158" o:spid="_x0000_s1037" style="position:absolute;left:19348;top:2101;width:2794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cmb8MA&#10;AADcAAAADwAAAGRycy9kb3ducmV2LnhtbESPT2sCMRDF70K/Q5hCb5qth6Jbo5SCoMWLqx9g2Mz+&#10;oclkSVJ3/fadg+Bthvfmvd9sdpN36kYx9YENvC8KUMR1sD23Bq6X/XwFKmVkiy4wGbhTgt32ZbbB&#10;0oaRz3SrcqskhFOJBrqch1LrVHfkMS3CQCxaE6LHLGtstY04Srh3elkUH9pjz9LQ4UDfHdW/1Z83&#10;oC/VflxVLhbhZ9mc3PFwbigY8/Y6fX2CyjTlp/lxfbCCvxZaeUYm0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cmb8MAAADcAAAADwAAAAAAAAAAAAAAAACYAgAAZHJzL2Rv&#10;d25yZXYueG1sUEsFBgAAAAAEAAQA9QAAAIgDAAAAAA==&#10;" filled="f" stroked="f">
                  <v:textbox style="mso-fit-shape-to-text:t" inset="0,0,0,0">
                    <w:txbxContent>
                      <w:p w:rsidR="00910ECE" w:rsidRDefault="00910ECE">
                        <w:r>
                          <w:rPr>
                            <w:rFonts w:ascii="Calibri" w:hAnsi="Calibri" w:cs="Calibri"/>
                            <w:color w:val="000000"/>
                          </w:rPr>
                          <w:t>md5</w:t>
                        </w:r>
                      </w:p>
                    </w:txbxContent>
                  </v:textbox>
                </v:rect>
                <v:rect id="Rectangle 159" o:spid="_x0000_s1038" style="position:absolute;left:25444;top:2101;width:1549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uD9L8A&#10;AADcAAAADwAAAGRycy9kb3ducmV2LnhtbERPzYrCMBC+L/gOYQRva6oH0WoUEQRXvFh9gKGZ/mAy&#10;KUm03bc3wsLe5uP7nc1usEa8yIfWsYLZNANBXDrdcq3gfjt+L0GEiKzROCYFvxRgtx19bTDXrucr&#10;vYpYixTCIUcFTYxdLmUoG7IYpq4jTlzlvMWYoK+l9tincGvkPMsW0mLLqaHBjg4NlY/iaRXIW3Hs&#10;l4XxmTvPq4v5OV0rckpNxsN+DSLSEP/Ff+6TTvNXK/g8ky6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K4P0vwAAANwAAAAPAAAAAAAAAAAAAAAAAJgCAABkcnMvZG93bnJl&#10;di54bWxQSwUGAAAAAAQABAD1AAAAhAMAAAAA&#10;" filled="f" stroked="f">
                  <v:textbox style="mso-fit-shape-to-text:t" inset="0,0,0,0">
                    <w:txbxContent>
                      <w:p w:rsidR="00910ECE" w:rsidRDefault="00910ECE">
                        <w:r>
                          <w:rPr>
                            <w:rFonts w:ascii="Calibri" w:hAnsi="Calibri" w:cs="Calibri"/>
                            <w:color w:val="000000"/>
                          </w:rPr>
                          <w:t>11</w:t>
                        </w:r>
                      </w:p>
                    </w:txbxContent>
                  </v:textbox>
                </v:rect>
                <v:rect id="Rectangle 160" o:spid="_x0000_s1039" style="position:absolute;left:31451;top:2101;width:3899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7eksEA&#10;AADcAAAADwAAAGRycy9kb3ducmV2LnhtbESPzWrDMBCE74W+g9hCb42cHIpxIpsQCCShFzt9gMVa&#10;/xBpZSQldt6+KhR6HGbmG2ZXLdaIB/kwOlawXmUgiFunR+4VfF+PHzmIEJE1Gsek4EkBqvL1ZYeF&#10;djPX9GhiLxKEQ4EKhhinQsrQDmQxrNxEnLzOeYsxSd9L7XFOcGvkJss+pcWR08KAEx0Gam/N3SqQ&#10;1+Y4543xmbtsui9zPtUdOaXe35b9FkSkJf6H/9onrSAR4fdMOgKy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+3pLBAAAA3AAAAA8AAAAAAAAAAAAAAAAAmAIAAGRycy9kb3du&#10;cmV2LnhtbFBLBQYAAAAABAAEAPUAAACGAwAAAAA=&#10;" filled="f" stroked="f">
                  <v:textbox style="mso-fit-shape-to-text:t" inset="0,0,0,0">
                    <w:txbxContent>
                      <w:p w:rsidR="00910ECE" w:rsidRDefault="00910ECE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admin</w:t>
                        </w:r>
                        <w:proofErr w:type="gramEnd"/>
                      </w:p>
                    </w:txbxContent>
                  </v:textbox>
                </v:rect>
                <v:rect id="Rectangle 161" o:spid="_x0000_s1040" style="position:absolute;left:285;top:4013;width:775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J7CcEA&#10;AADcAAAADwAAAGRycy9kb3ducmV2LnhtbESP3WoCMRSE7wu+QzhC72riXhTZGkUEQcUb1z7AYXP2&#10;hyYnSxLd9e1NodDLYWa+YdbbyVnxoBB7zxqWCwWCuPam51bD9+3wsQIRE7JB65k0PCnCdjN7W2Np&#10;/MhXelSpFRnCsUQNXUpDKWWsO3IYF34gzl7jg8OUZWilCThmuLOyUOpTOuw5L3Q40L6j+qe6Ow3y&#10;Vh3GVWWD8ueiudjT8dqQ1/p9Pu2+QCSa0n/4r300Ggq1hN8z+QjIz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yewnBAAAA3AAAAA8AAAAAAAAAAAAAAAAAmAIAAGRycy9kb3du&#10;cmV2LnhtbFBLBQYAAAAABAAEAPUAAACGAwAAAAA=&#10;" filled="f" stroked="f">
                  <v:textbox style="mso-fit-shape-to-text:t" inset="0,0,0,0">
                    <w:txbxContent>
                      <w:p w:rsidR="00910ECE" w:rsidRDefault="00910ECE">
                        <w:r>
                          <w:rPr>
                            <w:rFonts w:ascii="Calibri" w:hAnsi="Calibri" w:cs="Calibri"/>
                            <w:color w:val="000000"/>
                          </w:rPr>
                          <w:t>9</w:t>
                        </w:r>
                      </w:p>
                    </w:txbxContent>
                  </v:textbox>
                </v:rect>
                <v:rect id="Rectangle 162" o:spid="_x0000_s1041" style="position:absolute;left:5143;top:4013;width:2902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DlfsIA&#10;AADcAAAADwAAAGRycy9kb3ducmV2LnhtbESPzWrDMBCE74W+g9hCb7VUH0pwooRSCLgllzh5gMVa&#10;/1BpZSTVdt8+KhRyHGbmG2Z3WJ0VM4U4etbwWigQxK03I/carpfjywZETMgGrWfS8EsRDvvHhx1W&#10;xi98prlJvcgQjhVqGFKaKiljO5DDWPiJOHudDw5TlqGXJuCS4c7KUqk36XDkvDDgRB8Dtd/Nj9Mg&#10;L81x2TQ2KP9Vdif7WZ878lo/P63vWxCJ1nQP/7dro6FUJfydyUdA7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oOV+wgAAANwAAAAPAAAAAAAAAAAAAAAAAJgCAABkcnMvZG93&#10;bnJldi54bWxQSwUGAAAAAAQABAD1AAAAhwMAAAAA&#10;" filled="f" stroked="f">
                  <v:textbox style="mso-fit-shape-to-text:t" inset="0,0,0,0">
                    <w:txbxContent>
                      <w:p w:rsidR="00910ECE" w:rsidRDefault="00910ECE"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kasir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63" o:spid="_x0000_s1042" style="position:absolute;left:12388;top:4013;width:2902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xA5cIA&#10;AADcAAAADwAAAGRycy9kb3ducmV2LnhtbESP3WoCMRSE74W+QziF3mnSFURWo0hBsNIbVx/gsDn7&#10;g8nJkqTu9u2bQsHLYWa+Ybb7yVnxoBB7zxreFwoEce1Nz62G2/U4X4OICdmg9UwafijCfvcy22Jp&#10;/MgXelSpFRnCsUQNXUpDKWWsO3IYF34gzl7jg8OUZWilCThmuLOyUGolHfacFzoc6KOj+l59Ow3y&#10;Wh3HdWWD8uei+bKfp0tDXuu31+mwAZFoSs/wf/tkNBRqCX9n8hG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7EDlwgAAANwAAAAPAAAAAAAAAAAAAAAAAJgCAABkcnMvZG93&#10;bnJldi54bWxQSwUGAAAAAAQABAD1AAAAhwMAAAAA&#10;" filled="f" stroked="f">
                  <v:textbox style="mso-fit-shape-to-text:t" inset="0,0,0,0">
                    <w:txbxContent>
                      <w:p w:rsidR="00910ECE" w:rsidRDefault="00910ECE"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kasir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64" o:spid="_x0000_s1043" style="position:absolute;left:19348;top:4013;width:2794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YkcIA&#10;AADcAAAADwAAAGRycy9kb3ducmV2LnhtbESP3WoCMRSE74W+QziF3mnSRURWo0hBsNIbVx/gsDn7&#10;g8nJkqTu9u2bQsHLYWa+Ybb7yVnxoBB7zxreFwoEce1Nz62G2/U4X4OICdmg9UwafijCfvcy22Jp&#10;/MgXelSpFRnCsUQNXUpDKWWsO3IYF34gzl7jg8OUZWilCThmuLOyUGolHfacFzoc6KOj+l59Ow3y&#10;Wh3HdWWD8uei+bKfp0tDXuu31+mwAZFoSs/wf/tkNBRqCX9n8hG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BdiRwgAAANwAAAAPAAAAAAAAAAAAAAAAAJgCAABkcnMvZG93&#10;bnJldi54bWxQSwUGAAAAAAQABAD1AAAAhwMAAAAA&#10;" filled="f" stroked="f">
                  <v:textbox style="mso-fit-shape-to-text:t" inset="0,0,0,0">
                    <w:txbxContent>
                      <w:p w:rsidR="00910ECE" w:rsidRDefault="00910ECE">
                        <w:r>
                          <w:rPr>
                            <w:rFonts w:ascii="Calibri" w:hAnsi="Calibri" w:cs="Calibri"/>
                            <w:color w:val="000000"/>
                          </w:rPr>
                          <w:t>md5</w:t>
                        </w:r>
                      </w:p>
                    </w:txbxContent>
                  </v:textbox>
                </v:rect>
                <v:rect id="Rectangle 165" o:spid="_x0000_s1044" style="position:absolute;left:25444;top:4013;width:1549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l9CsIA&#10;AADcAAAADwAAAGRycy9kb3ducmV2LnhtbESP3WoCMRSE74W+QziF3mnSBUVWo0hBsNIbVx/gsDn7&#10;g8nJkqTu9u2bQsHLYWa+Ybb7yVnxoBB7zxreFwoEce1Nz62G2/U4X4OICdmg9UwafijCfvcy22Jp&#10;/MgXelSpFRnCsUQNXUpDKWWsO3IYF34gzl7jg8OUZWilCThmuLOyUGolHfacFzoc6KOj+l59Ow3y&#10;Wh3HdWWD8uei+bKfp0tDXuu31+mwAZFoSs/wf/tkNBRqCX9n8hG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X0KwgAAANwAAAAPAAAAAAAAAAAAAAAAAJgCAABkcnMvZG93&#10;bnJldi54bWxQSwUGAAAAAAQABAD1AAAAhwMAAAAA&#10;" filled="f" stroked="f">
                  <v:textbox style="mso-fit-shape-to-text:t" inset="0,0,0,0">
                    <w:txbxContent>
                      <w:p w:rsidR="00910ECE" w:rsidRDefault="00910ECE">
                        <w:r>
                          <w:rPr>
                            <w:rFonts w:ascii="Calibri" w:hAnsi="Calibri" w:cs="Calibri"/>
                            <w:color w:val="000000"/>
                          </w:rPr>
                          <w:t>11</w:t>
                        </w:r>
                      </w:p>
                    </w:txbxContent>
                  </v:textbox>
                </v:rect>
                <v:rect id="Rectangle 166" o:spid="_x0000_s1045" style="position:absolute;left:31451;top:4013;width:2902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vjfcIA&#10;AADcAAAADwAAAGRycy9kb3ducmV2LnhtbESPzWrDMBCE74W+g9hCb7VUH0Jwo5gQMKSllzh5gMVa&#10;/1BpZSQ1dt++KhRyHGbmG2ZXr86KG4U4edbwWigQxJ03Ew8arpfmZQsiJmSD1jNp+KEI9f7xYYeV&#10;8Quf6damQWQIxwo1jCnNlZSxG8lhLPxMnL3eB4cpyzBIE3DJcGdlqdRGOpw4L4w403Gk7qv9dhrk&#10;pW2WbWuD8h9l/2nfT+eevNbPT+vhDUSiNd3D/+2T0VCqDfydyUdA7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m+N9wgAAANwAAAAPAAAAAAAAAAAAAAAAAJgCAABkcnMvZG93&#10;bnJldi54bWxQSwUGAAAAAAQABAD1AAAAhwMAAAAA&#10;" filled="f" stroked="f">
                  <v:textbox style="mso-fit-shape-to-text:t" inset="0,0,0,0">
                    <w:txbxContent>
                      <w:p w:rsidR="00910ECE" w:rsidRDefault="00910ECE"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kasir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67" o:spid="_x0000_s1046" style="position:absolute;left:285;top:5924;width:1550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dG5sIA&#10;AADcAAAADwAAAGRycy9kb3ducmV2LnhtbESP3WoCMRSE74W+QziF3mnSvVBZjSIFwUpvXH2Aw+bs&#10;DyYnS5K627dvCgUvh5n5htnuJ2fFg0LsPWt4XygQxLU3PbcabtfjfA0iJmSD1jNp+KEI+93LbIul&#10;8SNf6FGlVmQIxxI1dCkNpZSx7shhXPiBOHuNDw5TlqGVJuCY4c7KQqmldNhzXuhwoI+O6nv17TTI&#10;a3Uc15UNyp+L5st+ni4Nea3fXqfDBkSiKT3D/+2T0VCoFfydy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10bmwgAAANwAAAAPAAAAAAAAAAAAAAAAAJgCAABkcnMvZG93&#10;bnJldi54bWxQSwUGAAAAAAQABAD1AAAAhwMAAAAA&#10;" filled="f" stroked="f">
                  <v:textbox style="mso-fit-shape-to-text:t" inset="0,0,0,0">
                    <w:txbxContent>
                      <w:p w:rsidR="00910ECE" w:rsidRDefault="00910ECE">
                        <w:r>
                          <w:rPr>
                            <w:rFonts w:ascii="Calibri" w:hAnsi="Calibri" w:cs="Calibri"/>
                            <w:color w:val="000000"/>
                          </w:rPr>
                          <w:t>10</w:t>
                        </w:r>
                      </w:p>
                    </w:txbxContent>
                  </v:textbox>
                </v:rect>
                <v:rect id="Rectangle 168" o:spid="_x0000_s1047" style="position:absolute;left:5143;top:5924;width:3988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jSlL4A&#10;AADcAAAADwAAAGRycy9kb3ducmV2LnhtbERPy4rCMBTdC/5DuAPuNJkuBqlGGQYER2Zj9QMuze0D&#10;k5uSRNv5e7MQXB7Oe7ufnBUPCrH3rOFzpUAQ19703Gq4Xg7LNYiYkA1az6ThnyLsd/PZFkvjRz7T&#10;o0qtyCEcS9TQpTSUUsa6I4dx5QfizDU+OEwZhlaagGMOd1YWSn1Jhz3nhg4H+umovlV3p0FeqsO4&#10;rmxQ/lQ0f/b3eG7Ia734mL43IBJN6S1+uY9GQ6Hy2nwmHwG5e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1I0pS+AAAA3AAAAA8AAAAAAAAAAAAAAAAAmAIAAGRycy9kb3ducmV2&#10;LnhtbFBLBQYAAAAABAAEAPUAAACDAwAAAAA=&#10;" filled="f" stroked="f">
                  <v:textbox style="mso-fit-shape-to-text:t" inset="0,0,0,0">
                    <w:txbxContent>
                      <w:p w:rsidR="00910ECE" w:rsidRDefault="00910ECE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owner</w:t>
                        </w:r>
                        <w:proofErr w:type="gramEnd"/>
                      </w:p>
                    </w:txbxContent>
                  </v:textbox>
                </v:rect>
                <v:rect id="Rectangle 169" o:spid="_x0000_s1048" style="position:absolute;left:12388;top:5924;width:3988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R3D8IA&#10;AADcAAAADwAAAGRycy9kb3ducmV2LnhtbESP3WoCMRSE74W+QziF3mnSvRBdjSIFwUpvXH2Aw+bs&#10;DyYnS5K627dvCgUvh5n5htnuJ2fFg0LsPWt4XygQxLU3PbcabtfjfAUiJmSD1jNp+KEI+93LbIul&#10;8SNf6FGlVmQIxxI1dCkNpZSx7shhXPiBOHuNDw5TlqGVJuCY4c7KQqmldNhzXuhwoI+O6nv17TTI&#10;a3UcV5UNyp+L5st+ni4Nea3fXqfDBkSiKT3D/+2T0VCoNfydy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BHcPwgAAANwAAAAPAAAAAAAAAAAAAAAAAJgCAABkcnMvZG93&#10;bnJldi54bWxQSwUGAAAAAAQABAD1AAAAhwMAAAAA&#10;" filled="f" stroked="f">
                  <v:textbox style="mso-fit-shape-to-text:t" inset="0,0,0,0">
                    <w:txbxContent>
                      <w:p w:rsidR="00910ECE" w:rsidRDefault="00910ECE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owner</w:t>
                        </w:r>
                        <w:proofErr w:type="gramEnd"/>
                      </w:p>
                    </w:txbxContent>
                  </v:textbox>
                </v:rect>
                <v:rect id="Rectangle 170" o:spid="_x0000_s1049" style="position:absolute;left:19348;top:5924;width:2794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dIT78A&#10;AADcAAAADwAAAGRycy9kb3ducmV2LnhtbERPy4rCMBTdC/5DuAPuNG0Xg1SjDAMFldlY5wMuze2D&#10;SW5KEm39e7MQZnk47/1xtkY8yIfBsYJ8k4EgbpweuFPwe6vWWxAhIms0jknBkwIcD8vFHkvtJr7S&#10;o46dSCEcSlTQxziWUoamJ4th40bixLXOW4wJ+k5qj1MKt0YWWfYpLQ6cGnoc6bun5q++WwXyVlfT&#10;tjY+c5ei/THn07Ulp9TqY/7agYg0x3/x233SCoo8zU9n0hGQh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50hPvwAAANwAAAAPAAAAAAAAAAAAAAAAAJgCAABkcnMvZG93bnJl&#10;di54bWxQSwUGAAAAAAQABAD1AAAAhAMAAAAA&#10;" filled="f" stroked="f">
                  <v:textbox style="mso-fit-shape-to-text:t" inset="0,0,0,0">
                    <w:txbxContent>
                      <w:p w:rsidR="00910ECE" w:rsidRDefault="00910ECE">
                        <w:r>
                          <w:rPr>
                            <w:rFonts w:ascii="Calibri" w:hAnsi="Calibri" w:cs="Calibri"/>
                            <w:color w:val="000000"/>
                          </w:rPr>
                          <w:t>md5</w:t>
                        </w:r>
                      </w:p>
                    </w:txbxContent>
                  </v:textbox>
                </v:rect>
                <v:rect id="Rectangle 171" o:spid="_x0000_s1050" style="position:absolute;left:25444;top:5924;width:1549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vt1MEA&#10;AADcAAAADwAAAGRycy9kb3ducmV2LnhtbESP3YrCMBSE74V9h3AWvNO0vRDpGmVZEFS8se4DHJrT&#10;HzY5KUm09e2NIOzlMDPfMJvdZI24kw+9YwX5MgNBXDvdc6vg97pfrEGEiKzROCYFDwqw237MNlhq&#10;N/KF7lVsRYJwKFFBF+NQShnqjiyGpRuIk9c4bzEm6VupPY4Jbo0ssmwlLfacFjoc6Kej+q+6WQXy&#10;Wu3HdWV85k5FczbHw6Uhp9T8c/r+AhFpiv/hd/ugFRR5Dq8z6QjI7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r7dTBAAAA3AAAAA8AAAAAAAAAAAAAAAAAmAIAAGRycy9kb3du&#10;cmV2LnhtbFBLBQYAAAAABAAEAPUAAACGAwAAAAA=&#10;" filled="f" stroked="f">
                  <v:textbox style="mso-fit-shape-to-text:t" inset="0,0,0,0">
                    <w:txbxContent>
                      <w:p w:rsidR="00910ECE" w:rsidRDefault="00910ECE">
                        <w:r>
                          <w:rPr>
                            <w:rFonts w:ascii="Calibri" w:hAnsi="Calibri" w:cs="Calibri"/>
                            <w:color w:val="000000"/>
                          </w:rPr>
                          <w:t>10</w:t>
                        </w:r>
                      </w:p>
                    </w:txbxContent>
                  </v:textbox>
                </v:rect>
                <v:rect id="Rectangle 172" o:spid="_x0000_s1051" style="position:absolute;left:31451;top:5924;width:3988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lzo8EA&#10;AADcAAAADwAAAGRycy9kb3ducmV2LnhtbESPzYoCMRCE74LvEFrYm2acwyKjUUQQVLw47gM0k54f&#10;TDpDEp3x7c3Cwh6LqvqK2uxGa8SLfOgcK1guMhDEldMdNwp+7sf5CkSIyBqNY1LwpgC77XSywUK7&#10;gW/0KmMjEoRDgQraGPtCylC1ZDEsXE+cvNp5izFJ30jtcUhwa2SeZd/SYsdpocWeDi1Vj/JpFch7&#10;eRxWpfGZu+T11ZxPt5qcUl+zcb8GEWmM/+G/9kkryJc5/J5JR0Bu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5c6PBAAAA3AAAAA8AAAAAAAAAAAAAAAAAmAIAAGRycy9kb3du&#10;cmV2LnhtbFBLBQYAAAAABAAEAPUAAACGAwAAAAA=&#10;" filled="f" stroked="f">
                  <v:textbox style="mso-fit-shape-to-text:t" inset="0,0,0,0">
                    <w:txbxContent>
                      <w:p w:rsidR="00910ECE" w:rsidRDefault="00910ECE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owner</w:t>
                        </w:r>
                        <w:proofErr w:type="gramEnd"/>
                      </w:p>
                    </w:txbxContent>
                  </v:textbox>
                </v:rect>
                <v:rect id="Rectangle 173" o:spid="_x0000_s1052" style="position:absolute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6Ru8QA&#10;AADcAAAADwAAAGRycy9kb3ducmV2LnhtbESP3WoCMRSE74W+QziF3ml2LVhZjVKFlkJB8BcvD5vj&#10;JnRzsmxS3X37Rih4OczMN8x82blaXKkN1rOCfJSBIC69tlwpOOw/hlMQISJrrD2Tgp4CLBdPgzkW&#10;2t94S9ddrESCcChQgYmxKaQMpSGHYeQb4uRdfOswJtlWUrd4S3BXy3GWTaRDy2nBYENrQ+XP7tcp&#10;+O5P9jjROR7Pp01v3j5X1mVbpV6eu/cZiEhdfIT/219awTh/hfuZd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ukbvEAAAA3AAAAA8AAAAAAAAAAAAAAAAAmAIAAGRycy9k&#10;b3ducmV2LnhtbFBLBQYAAAAABAAEAPUAAACJAwAAAAA=&#10;" fillcolor="#dadcdd" stroked="f"/>
                <v:rect id="Rectangle 174" o:spid="_x0000_s1053" style="position:absolute;left:4857;width:96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cJz8QA&#10;AADcAAAADwAAAGRycy9kb3ducmV2LnhtbESP3WoCMRSE74W+QziF3ml2pVhZjVKFlkJB8BcvD5vj&#10;JnRzsmxS3X37Rih4OczMN8x82blaXKkN1rOCfJSBIC69tlwpOOw/hlMQISJrrD2Tgp4CLBdPgzkW&#10;2t94S9ddrESCcChQgYmxKaQMpSGHYeQb4uRdfOswJtlWUrd4S3BXy3GWTaRDy2nBYENrQ+XP7tcp&#10;+O5P9jjROR7Pp01v3j5X1mVbpV6eu/cZiEhdfIT/219awTh/hfuZd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HCc/EAAAA3AAAAA8AAAAAAAAAAAAAAAAAmAIAAGRycy9k&#10;b3ducmV2LnhtbFBLBQYAAAAABAAEAPUAAACJAwAAAAA=&#10;" fillcolor="#dadcdd" stroked="f"/>
                <v:rect id="Rectangle 175" o:spid="_x0000_s1054" style="position:absolute;left:12103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usVMQA&#10;AADcAAAADwAAAGRycy9kb3ducmV2LnhtbESP3WoCMRSE74W+QziF3ml2hVpZjVKFlkJB8BcvD5vj&#10;JnRzsmxS3X37Rih4OczMN8x82blaXKkN1rOCfJSBIC69tlwpOOw/hlMQISJrrD2Tgp4CLBdPgzkW&#10;2t94S9ddrESCcChQgYmxKaQMpSGHYeQb4uRdfOswJtlWUrd4S3BXy3GWTaRDy2nBYENrQ+XP7tcp&#10;+O5P9jjROR7Pp01v3j5X1mVbpV6eu/cZiEhdfIT/219awTh/hfuZd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LrFTEAAAA3AAAAA8AAAAAAAAAAAAAAAAAmAIAAGRycy9k&#10;b3ducmV2LnhtbFBLBQYAAAAABAAEAPUAAACJAwAAAAA=&#10;" fillcolor="#dadcdd" stroked="f"/>
                <v:rect id="Rectangle 176" o:spid="_x0000_s1055" style="position:absolute;left:19062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kyI8QA&#10;AADcAAAADwAAAGRycy9kb3ducmV2LnhtbESPQWsCMRSE7wX/Q3iCt5pdD9uyGkUFi1AoaKt4fGye&#10;m+DmZdmkuvvvm0Khx2FmvmEWq9414k5dsJ4V5NMMBHHlteVawdfn7vkVRIjIGhvPpGCgAKvl6GmB&#10;pfYPPtD9GGuRIBxKVGBibEspQ2XIYZj6ljh5V985jEl2tdQdPhLcNXKWZYV0aDktGGxpa6i6Hb+d&#10;gvfhbE+FzvF0OX8M5uVtY112UGoy7tdzEJH6+B/+a++1gllewO+Zd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ZMiPEAAAA3AAAAA8AAAAAAAAAAAAAAAAAmAIAAGRycy9k&#10;b3ducmV2LnhtbFBLBQYAAAAABAAEAPUAAACJAwAAAAA=&#10;" fillcolor="#dadcdd" stroked="f"/>
                <v:rect id="Rectangle 177" o:spid="_x0000_s1056" style="position:absolute;left:25158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WXuMQA&#10;AADcAAAADwAAAGRycy9kb3ducmV2LnhtbESPT2sCMRTE74LfITzBm2bXg5bVKFVoEYSCf+nxsXnd&#10;hG5elk3U3W/fFAo9DjPzG2a16VwtHtQG61lBPs1AEJdeW64UXM5vkxcQISJrrD2Tgp4CbNbDwQoL&#10;7Z98pMcpViJBOBSowMTYFFKG0pDDMPUNcfK+fOswJtlWUrf4THBXy1mWzaVDy2nBYEM7Q+X36e4U&#10;HPqbvc51jtfP20dvFu9b67KjUuNR97oEEamL/+G/9l4rmOUL+D2Tjo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Vl7jEAAAA3AAAAA8AAAAAAAAAAAAAAAAAmAIAAGRycy9k&#10;b3ducmV2LnhtbFBLBQYAAAAABAAEAPUAAACJAwAAAAA=&#10;" fillcolor="#dadcdd" stroked="f"/>
                <v:rect id="Rectangle 178" o:spid="_x0000_s1057" style="position:absolute;left:31165;width:96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oDysIA&#10;AADcAAAADwAAAGRycy9kb3ducmV2LnhtbERPW2vCMBR+F/wP4Qz2pml9cFKN4gRlMBh4qezx0Jw1&#10;weakNJm2/355GPj48d1Xm9414k5dsJ4V5NMMBHHlteVaweW8nyxAhIissfFMCgYKsFmPRysstH/w&#10;ke6nWIsUwqFABSbGtpAyVIYchqlviRP34zuHMcGulrrDRwp3jZxl2Vw6tJwaDLa0M1TdTr9Owedw&#10;teVc51h+X78G83Z4ty47KvX60m+XICL18Sn+d39oBbM8rU1n0hG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CgPKwgAAANwAAAAPAAAAAAAAAAAAAAAAAJgCAABkcnMvZG93&#10;bnJldi54bWxQSwUGAAAAAAQABAD1AAAAhwMAAAAA&#10;" fillcolor="#dadcdd" stroked="f"/>
                <v:line id="Line 179" o:spid="_x0000_s1058" style="position:absolute;visibility:visible;mso-wrap-style:square" from="95,0" to="35833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AgvMQAAADcAAAADwAAAGRycy9kb3ducmV2LnhtbESPT4vCMBTE7wt+h/AEb2taQa1do8iy&#10;i+7Nv7DHR/Nsg81LabJav/1GEDwOM/MbZr7sbC2u1HrjWEE6TEAQF04bLhUcD9/vGQgfkDXWjknB&#10;nTwsF723Oeba3XhH130oRYSwz1FBFUKTS+mLiiz6oWuIo3d2rcUQZVtK3eItwm0tR0kykRYNx4UK&#10;G/qsqLjs/6wCs52sxz/T0+wkv9Yh/c0umbFHpQb9bvUBIlAXXuFne6MVjNIZPM7EIyA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QCC8xAAAANwAAAAPAAAAAAAAAAAA&#10;AAAAAKECAABkcnMvZG93bnJldi54bWxQSwUGAAAAAAQABAD5AAAAkgMAAAAA&#10;" strokeweight="0"/>
                <v:rect id="Rectangle 180" o:spid="_x0000_s1059" style="position:absolute;left:95;width:35738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1uMcQA&#10;AADcAAAADwAAAGRycy9kb3ducmV2LnhtbERPy2rCQBTdF/oPwy24qxODLTFmlFoodFOoj4XubjLX&#10;JJi5k85MNfr1nUXB5eG8i+VgOnEm51vLCibjBARxZXXLtYLd9uM5A+EDssbOMim4kofl4vGhwFzb&#10;C6/pvAm1iCHsc1TQhNDnUvqqIYN+bHviyB2tMxgidLXUDi8x3HQyTZJXabDl2NBgT+8NVafNr1Gw&#10;mmWrn+8pf93W5YEO+/L0krpEqdHT8DYHEWgId/G/+1MrSNM4P56JR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9bjHEAAAA3AAAAA8AAAAAAAAAAAAAAAAAmAIAAGRycy9k&#10;b3ducmV2LnhtbFBLBQYAAAAABAAEAPUAAACJAwAAAAA=&#10;" fillcolor="black" stroked="f"/>
                <v:rect id="Rectangle 181" o:spid="_x0000_s1060" style="position:absolute;left:35737;width:96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xg6sUA&#10;AADcAAAADwAAAGRycy9kb3ducmV2LnhtbESPQWvCQBSE74X+h+UVequb5KAluooKlkJB0Dbi8ZF9&#10;Zhezb0N2q8m/7xYKPQ4z8w2zWA2uFTfqg/WsIJ9kIIhrry03Cr4+dy+vIEJE1th6JgUjBVgtHx8W&#10;WGp/5wPdjrERCcKhRAUmxq6UMtSGHIaJ74iTd/G9w5hk30jd4z3BXSuLLJtKh5bTgsGOtobq6/Hb&#10;KfgYT7aa6hyr82k/mtnbxrrsoNTz07Ceg4g0xP/wX/tdKyiKHH7PpCM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XGDqxQAAANwAAAAPAAAAAAAAAAAAAAAAAJgCAABkcnMv&#10;ZG93bnJldi54bWxQSwUGAAAAAAQABAD1AAAAigMAAAAA&#10;" fillcolor="#dadcdd" stroked="f"/>
                <v:line id="Line 182" o:spid="_x0000_s1061" style="position:absolute;visibility:visible;mso-wrap-style:square" from="95,1911" to="35833,1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h4cMQAAADcAAAADwAAAGRycy9kb3ducmV2LnhtbESPQWvCQBSE70L/w/KE3nRjoJpGVyml&#10;xXrTVMHjI/tMFrNvQ3ar6b93BcHjMDPfMItVbxtxoc4bxwom4wQEcem04UrB/vd7lIHwAVlj45gU&#10;/JOH1fJlsMBcuyvv6FKESkQI+xwV1CG0uZS+rMmiH7uWOHon11kMUXaV1B1eI9w2Mk2SqbRoOC7U&#10;2NJnTeW5+LMKzHa6ftvMDu8H+bUOk2N2zozdK/U67D/mIAL14Rl+tH+0gjRN4X4mHgG5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iHhwxAAAANwAAAAPAAAAAAAAAAAA&#10;AAAAAKECAABkcnMvZG93bnJldi54bWxQSwUGAAAAAAQABAD5AAAAkgMAAAAA&#10;" strokeweight="0"/>
                <v:rect id="Rectangle 183" o:spid="_x0000_s1062" style="position:absolute;left:95;top:1911;width:35738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/wRsYA&#10;AADcAAAADwAAAGRycy9kb3ducmV2LnhtbESPQWvCQBSE70L/w/IKvZlNY1s0ukoVCr0Iaj3o7Zl9&#10;TYLZt+nuVlN/vSsUPA4z8w0zmXWmESdyvras4DlJQRAXVtdcKth+ffSHIHxA1thYJgV/5GE2fehN&#10;MNf2zGs6bUIpIoR9jgqqENpcSl9UZNAntiWO3rd1BkOUrpTa4TnCTSOzNH2TBmuOCxW2tKioOG5+&#10;jYL5aDj/Wb3w8rI+7Gm/OxxfM5cq9fTYvY9BBOrCPfzf/tQKsmwAtzPxCM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/wRsYAAADcAAAADwAAAAAAAAAAAAAAAACYAgAAZHJz&#10;L2Rvd25yZXYueG1sUEsFBgAAAAAEAAQA9QAAAIsDAAAAAA==&#10;" fillcolor="black" stroked="f"/>
                <v:line id="Line 184" o:spid="_x0000_s1063" style="position:absolute;visibility:visible;mso-wrap-style:square" from="95,3822" to="35833,38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1Fn8QAAADcAAAADwAAAGRycy9kb3ducmV2LnhtbESPQWvCQBSE74L/YXmF3nRjaG0aXUVE&#10;0d6sVfD4yL4mi9m3Ibtq+u/dguBxmJlvmOm8s7W4UuuNYwWjYQKCuHDacKng8LMeZCB8QNZYOyYF&#10;f+RhPuv3pphrd+Nvuu5DKSKEfY4KqhCaXEpfVGTRD11DHL1f11oMUbal1C3eItzWMk2SsbRoOC5U&#10;2NCyouK8v1gFZjfevH99HD+PcrUJo1N2zow9KPX60i0mIAJ14Rl+tLdaQZq+wf+ZeATk7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LUWfxAAAANwAAAAPAAAAAAAAAAAA&#10;AAAAAKECAABkcnMvZG93bnJldi54bWxQSwUGAAAAAAQABAD5AAAAkgMAAAAA&#10;" strokeweight="0"/>
                <v:rect id="Rectangle 185" o:spid="_x0000_s1064" style="position:absolute;left:95;top:3822;width:35738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rNqccA&#10;AADcAAAADwAAAGRycy9kb3ducmV2LnhtbESPT2vCQBTE7wW/w/IK3uqmQYtN3YgWBC9C/XOot2f2&#10;NQnJvk13V41++m6h0OMwM79hZvPetOJCzteWFTyPEhDEhdU1lwoO+9XTFIQPyBpby6TgRh7m+eBh&#10;hpm2V97SZRdKESHsM1RQhdBlUvqiIoN+ZDvi6H1ZZzBE6UqpHV4j3LQyTZIXabDmuFBhR+8VFc3u&#10;bBQsX6fL748xb+7b05GOn6dmkrpEqeFjv3gDEagP/+G/9lorSNMJ/J6JR0Dm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BKzanHAAAA3AAAAA8AAAAAAAAAAAAAAAAAmAIAAGRy&#10;cy9kb3ducmV2LnhtbFBLBQYAAAAABAAEAPUAAACMAwAAAAA=&#10;" fillcolor="black" stroked="f"/>
                <v:line id="Line 186" o:spid="_x0000_s1065" style="position:absolute;visibility:visible;mso-wrap-style:square" from="95,5734" to="35833,5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N+c8QAAADcAAAADwAAAGRycy9kb3ducmV2LnhtbESPQWvCQBSE7wX/w/IK3urGgGkaXUXE&#10;Yr1Vq+DxkX1NFrNvQ3ar6b93BcHjMDPfMLNFbxtxoc4bxwrGowQEcem04UrB4efzLQfhA7LGxjEp&#10;+CcPi/ngZYaFdlfe0WUfKhEh7AtUUIfQFlL6siaLfuRa4uj9us5iiLKrpO7wGuG2kWmSZNKi4bhQ&#10;Y0urmsrz/s8qMN/ZZrJ9P34c5XoTxqf8nBt7UGr42i+nIAL14Rl+tL+0gjTN4H4mHgE5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s35zxAAAANwAAAAPAAAAAAAAAAAA&#10;AAAAAKECAABkcnMvZG93bnJldi54bWxQSwUGAAAAAAQABAD5AAAAkgMAAAAA&#10;" strokeweight="0"/>
                <v:rect id="Rectangle 187" o:spid="_x0000_s1066" style="position:absolute;left:95;top:5734;width:35738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T2RcYA&#10;AADcAAAADwAAAGRycy9kb3ducmV2LnhtbESPQWvCQBSE70L/w/IKvZlNg201ukoVCr0Iaj3o7Zl9&#10;TYLZt+nuVlN/vSsUPA4z8w0zmXWmESdyvras4DlJQRAXVtdcKth+ffSHIHxA1thYJgV/5GE2fehN&#10;MNf2zGs6bUIpIoR9jgqqENpcSl9UZNAntiWO3rd1BkOUrpTa4TnCTSOzNH2VBmuOCxW2tKioOG5+&#10;jYL5aDj/WQ14eVkf9rTfHY4vmUuVenrs3scgAnXhHv5vf2oFWfYGtzPxCM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9T2RcYAAADcAAAADwAAAAAAAAAAAAAAAACYAgAAZHJz&#10;L2Rvd25yZXYueG1sUEsFBgAAAAAEAAQA9QAAAIsDAAAAAA==&#10;" fillcolor="black" stroked="f"/>
                <v:line id="Line 188" o:spid="_x0000_s1067" style="position:absolute;visibility:visible;mso-wrap-style:square" from="0,0" to="0,7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BPmsEAAADcAAAADwAAAGRycy9kb3ducmV2LnhtbERPTYvCMBC9C/sfwgjeNLWgdqtRFnHR&#10;vamr4HFoxjbYTEqT1frvNwfB4+N9L1adrcWdWm8cKxiPEhDEhdOGSwWn3+9hBsIHZI21Y1LwJA+r&#10;5Udvgbl2Dz7Q/RhKEUPY56igCqHJpfRFRRb9yDXEkbu61mKIsC2lbvERw20t0ySZSouGY0OFDa0r&#10;Km7HP6vA7Kfbyc/s/HmWm20YX7JbZuxJqUG/+5qDCNSFt/jl3mkFaRrXxjPxCMj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YE+awQAAANwAAAAPAAAAAAAAAAAAAAAA&#10;AKECAABkcnMvZG93bnJldi54bWxQSwUGAAAAAAQABAD5AAAAjwMAAAAA&#10;" strokeweight="0"/>
                <v:rect id="Rectangle 189" o:spid="_x0000_s1068" style="position:absolute;width:95;height:77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fHrMYA&#10;AADcAAAADwAAAGRycy9kb3ducmV2LnhtbESPQWvCQBSE74X+h+UVvNVNg4qmrqEWCl4EtT3U2zP7&#10;moRk36a7q6b99a4geBxm5htmnvemFSdyvras4GWYgCAurK65VPD1+fE8BeEDssbWMin4Iw/54vFh&#10;jpm2Z97SaRdKESHsM1RQhdBlUvqiIoN+aDvi6P1YZzBE6UqpHZ4j3LQyTZKJNFhzXKiwo/eKimZ3&#10;NAqWs+nydzPi9f/2sKf996EZpy5RavDUv72CCNSHe/jWXmkFaTqD65l4BOTi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QfHrMYAAADcAAAADwAAAAAAAAAAAAAAAACYAgAAZHJz&#10;L2Rvd25yZXYueG1sUEsFBgAAAAAEAAQA9QAAAIsDAAAAAA==&#10;" fillcolor="black" stroked="f"/>
                <v:line id="Line 190" o:spid="_x0000_s1069" style="position:absolute;visibility:visible;mso-wrap-style:square" from="4857,95" to="4857,7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/VQcIAAADcAAAADwAAAGRycy9kb3ducmV2LnhtbERPz2vCMBS+D/wfwhN2m2mVua6aiohD&#10;d9tcCzs+mmcbbF5Kk2n33y8HYceP7/d6M9pOXGnwxrGCdJaAIK6dNtwoKL/enjIQPiBr7ByTgl/y&#10;sCkmD2vMtbvxJ11PoRExhH2OCtoQ+lxKX7dk0c9cTxy5sxsshgiHRuoBbzHcdnKeJEtp0XBsaLGn&#10;XUv15fRjFZiP5eH5/aV6reT+ENLv7JIZWyr1OB23KxCBxvAvvruPWsF8EefHM/EI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8/VQcIAAADcAAAADwAAAAAAAAAAAAAA&#10;AAChAgAAZHJzL2Rvd25yZXYueG1sUEsFBgAAAAAEAAQA+QAAAJADAAAAAA==&#10;" strokeweight="0"/>
                <v:rect id="Rectangle 191" o:spid="_x0000_s1070" style="position:absolute;left:4857;top:95;width:96;height:7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hdd8cA&#10;AADcAAAADwAAAGRycy9kb3ducmV2LnhtbESPQWvCQBSE70L/w/IKvZmNqRZNXUULhV4KanvQ2zP7&#10;mgSzb+PuVmN/vSsIPQ4z8w0znXemESdyvrasYJCkIIgLq2suFXx/vffHIHxA1thYJgUX8jCfPfSm&#10;mGt75jWdNqEUEcI+RwVVCG0upS8qMugT2xJH78c6gyFKV0rt8BzhppFZmr5IgzXHhQpbequoOGx+&#10;jYLlZLw8rob8+bfe72i33R9GmUuVenrsFq8gAnXhP3xvf2gF2fMAbmfiEZ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oXXfHAAAA3AAAAA8AAAAAAAAAAAAAAAAAmAIAAGRy&#10;cy9kb3ducmV2LnhtbFBLBQYAAAAABAAEAPUAAACMAwAAAAA=&#10;" fillcolor="black" stroked="f"/>
                <v:line id="Line 192" o:spid="_x0000_s1071" style="position:absolute;visibility:visible;mso-wrap-style:square" from="12103,95" to="12103,7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HurcQAAADcAAAADwAAAGRycy9kb3ducmV2LnhtbESPQWvCQBSE74L/YXmF3nRjSm0aXUVE&#10;0d6sVfD4yL4mi9m3Ibtq+u/dguBxmJlvmOm8s7W4UuuNYwWjYQKCuHDacKng8LMeZCB8QNZYOyYF&#10;f+RhPuv3pphrd+Nvuu5DKSKEfY4KqhCaXEpfVGTRD11DHL1f11oMUbal1C3eItzWMk2SsbRoOC5U&#10;2NCyouK8v1gFZjfevH99HD+PcrUJo1N2zow9KPX60i0mIAJ14Rl+tLdaQfqWwv+ZeATk7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Ue6txAAAANwAAAAPAAAAAAAAAAAA&#10;AAAAAKECAABkcnMvZG93bnJldi54bWxQSwUGAAAAAAQABAD5AAAAkgMAAAAA&#10;" strokeweight="0"/>
                <v:rect id="Rectangle 193" o:spid="_x0000_s1072" style="position:absolute;left:12103;top:95;width:95;height:7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Zmm8cA&#10;AADcAAAADwAAAGRycy9kb3ducmV2LnhtbESPQWvCQBSE74L/YXmF3sym0RZNXUWFQi8FtT3o7Zl9&#10;TYLZt3F3q7G/3hUKPQ4z8w0znXemEWdyvras4ClJQRAXVtdcKvj6fBuMQfiArLGxTAqu5GE+6/em&#10;mGt74Q2dt6EUEcI+RwVVCG0upS8qMugT2xJH79s6gyFKV0rt8BLhppFZmr5IgzXHhQpbWlVUHLc/&#10;RsFyMl6e1iP++N0c9rTfHY7PmUuVenzoFq8gAnXhP/zXftcKsuEQ7mfiEZ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2ZpvHAAAA3AAAAA8AAAAAAAAAAAAAAAAAmAIAAGRy&#10;cy9kb3ducmV2LnhtbFBLBQYAAAAABAAEAPUAAACMAwAAAAA=&#10;" fillcolor="black" stroked="f"/>
                <v:line id="Line 194" o:spid="_x0000_s1073" style="position:absolute;visibility:visible;mso-wrap-style:square" from="19062,95" to="19062,7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TTQsUAAADcAAAADwAAAGRycy9kb3ducmV2LnhtbESPQWvCQBSE70L/w/IK3nQTrTZNs0op&#10;Fu2ttQo9PrKvyWL2bciuGv+9Kwg9DjPzDVMse9uIE3XeOFaQjhMQxKXThisFu5+PUQbCB2SNjWNS&#10;cCEPy8XDoMBcuzN/02kbKhEh7HNUUIfQ5lL6siaLfuxa4uj9uc5iiLKrpO7wHOG2kZMkmUuLhuNC&#10;jS2911QetkerwHzN17PP5/3LXq7WIf3NDpmxO6WGj/3bK4hAffgP39sbrWAyfYLbmXgE5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PTTQsUAAADcAAAADwAAAAAAAAAA&#10;AAAAAAChAgAAZHJzL2Rvd25yZXYueG1sUEsFBgAAAAAEAAQA+QAAAJMDAAAAAA==&#10;" strokeweight="0"/>
                <v:rect id="Rectangle 195" o:spid="_x0000_s1074" style="position:absolute;left:19062;top:95;width:95;height:7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NbdMcA&#10;AADcAAAADwAAAGRycy9kb3ducmV2LnhtbESPT2sCMRTE74V+h/AEbzXrWkVXo9SC0Euh/jno7bl5&#10;7i5uXrZJ1G0/fSMUPA4z8xtmtmhNLa7kfGVZQb+XgCDOra64ULDbrl7GIHxA1lhbJgU/5GExf36a&#10;Yabtjdd03YRCRAj7DBWUITSZlD4vyaDv2YY4eifrDIYoXSG1w1uEm1qmSTKSBiuOCyU29F5Sft5c&#10;jILlZLz8/nrlz9/18UCH/fE8TF2iVLfTvk1BBGrDI/zf/tAK0sEQ7mfi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TW3THAAAA3AAAAA8AAAAAAAAAAAAAAAAAmAIAAGRy&#10;cy9kb3ducmV2LnhtbFBLBQYAAAAABAAEAPUAAACMAwAAAAA=&#10;" fillcolor="black" stroked="f"/>
                <v:line id="Line 196" o:spid="_x0000_s1075" style="position:absolute;visibility:visible;mso-wrap-style:square" from="25158,95" to="25158,7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rorsQAAADcAAAADwAAAGRycy9kb3ducmV2LnhtbESPQWvCQBSE7wX/w/IKvelGi2kaXUVE&#10;0d6sVfD4yL4mi9m3Ibtq/PduQehxmJlvmOm8s7W4UuuNYwXDQQKCuHDacKng8LPuZyB8QNZYOyYF&#10;d/Iwn/Vepphrd+Nvuu5DKSKEfY4KqhCaXEpfVGTRD1xDHL1f11oMUbal1C3eItzWcpQkqbRoOC5U&#10;2NCyouK8v1gFZpduxl8fx8+jXG3C8JSdM2MPSr29dosJiEBd+A8/21utYPSewt+ZeAT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auiuxAAAANwAAAAPAAAAAAAAAAAA&#10;AAAAAKECAABkcnMvZG93bnJldi54bWxQSwUGAAAAAAQABAD5AAAAkgMAAAAA&#10;" strokeweight="0"/>
                <v:rect id="Rectangle 197" o:spid="_x0000_s1076" style="position:absolute;left:25158;top:95;width:95;height:7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1gmMcA&#10;AADcAAAADwAAAGRycy9kb3ducmV2LnhtbESPQWsCMRSE74X+h/AK3mq2W1vtapQqCF4Kaj3U23Pz&#10;3F3cvGyTqKu/3giFHoeZ+YYZTVpTixM5X1lW8NJNQBDnVldcKNh8z58HIHxA1lhbJgUX8jAZPz6M&#10;MNP2zCs6rUMhIoR9hgrKEJpMSp+XZNB3bUMcvb11BkOUrpDa4TnCTS3TJHmXBiuOCyU2NCspP6yP&#10;RsH0YzD9Xfb467rabWn7szu8pS5RqvPUfg5BBGrDf/ivvdAK0tc+3M/EIyDH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NYJjHAAAA3AAAAA8AAAAAAAAAAAAAAAAAmAIAAGRy&#10;cy9kb3ducmV2LnhtbFBLBQYAAAAABAAEAPUAAACMAwAAAAA=&#10;" fillcolor="black" stroked="f"/>
                <v:line id="Line 198" o:spid="_x0000_s1077" style="position:absolute;visibility:visible;mso-wrap-style:square" from="31165,95" to="31165,7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nZR8IAAADcAAAADwAAAGRycy9kb3ducmV2LnhtbERPz2vCMBS+D/wfwhN2m2mVua6aiohD&#10;d9tcCzs+mmcbbF5Kk2n33y8HYceP7/d6M9pOXGnwxrGCdJaAIK6dNtwoKL/enjIQPiBr7ByTgl/y&#10;sCkmD2vMtbvxJ11PoRExhH2OCtoQ+lxKX7dk0c9cTxy5sxsshgiHRuoBbzHcdnKeJEtp0XBsaLGn&#10;XUv15fRjFZiP5eH5/aV6reT+ENLv7JIZWyr1OB23KxCBxvAvvruPWsF8EdfGM/EI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bnZR8IAAADcAAAADwAAAAAAAAAAAAAA&#10;AAChAgAAZHJzL2Rvd25yZXYueG1sUEsFBgAAAAAEAAQA+QAAAJADAAAAAA==&#10;" strokeweight="0"/>
                <v:rect id="Rectangle 199" o:spid="_x0000_s1078" style="position:absolute;left:31165;top:95;width:96;height:7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5RccYA&#10;AADcAAAADwAAAGRycy9kb3ducmV2LnhtbESPQWsCMRSE7wX/Q3iCt5rt1oquRtGC4KVQbQ96e25e&#10;dxc3L2sSde2vb4SCx2FmvmGm89bU4kLOV5YVvPQTEMS51RUXCr6/Vs8jED4ga6wtk4IbeZjPOk9T&#10;zLS98oYu21CICGGfoYIyhCaT0uclGfR92xBH78c6gyFKV0jt8BrhppZpkgylwYrjQokNvZeUH7dn&#10;o2A5Hi1PnwP++N0c9rTfHY5vqUuU6nXbxQREoDY8wv/ttVaQvo7hfiYeAT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5RccYAAADcAAAADwAAAAAAAAAAAAAAAACYAgAAZHJz&#10;L2Rvd25yZXYueG1sUEsFBgAAAAAEAAQA9QAAAIsDAAAAAA==&#10;" fillcolor="black" stroked="f"/>
                <v:line id="Line 200" o:spid="_x0000_s1079" style="position:absolute;visibility:visible;mso-wrap-style:square" from="95,7645" to="35833,7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mmPMIAAADcAAAADwAAAGRycy9kb3ducmV2LnhtbERPz2vCMBS+D/wfwhN2m2nFua6aiohD&#10;d9tcCzs+mmcbbF5Kk2n33y8HYceP7/d6M9pOXGnwxrGCdJaAIK6dNtwoKL/enjIQPiBr7ByTgl/y&#10;sCkmD2vMtbvxJ11PoRExhH2OCtoQ+lxKX7dk0c9cTxy5sxsshgiHRuoBbzHcdnKeJEtp0XBsaLGn&#10;XUv15fRjFZiP5eH5/aV6reT+ENLv7JIZWyr1OB23KxCBxvAvvruPWsF8EefHM/EI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8mmPMIAAADcAAAADwAAAAAAAAAAAAAA&#10;AAChAgAAZHJzL2Rvd25yZXYueG1sUEsFBgAAAAAEAAQA+QAAAJADAAAAAA==&#10;" strokeweight="0"/>
                <v:rect id="Rectangle 201" o:spid="_x0000_s1080" style="position:absolute;left:95;top:7645;width:35738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4uCsYA&#10;AADcAAAADwAAAGRycy9kb3ducmV2LnhtbESPQWsCMRSE74L/IbxCb5p10aKrUbRQ8CKo9aC35+Z1&#10;d3Hzsk2ibvvrG0HocZiZb5jZojW1uJHzlWUFg34Cgji3uuJCweHzozcG4QOyxtoyKfghD4t5tzPD&#10;TNs77+i2D4WIEPYZKihDaDIpfV6SQd+3DXH0vqwzGKJ0hdQO7xFuapkmyZs0WHFcKLGh95Lyy/5q&#10;FKwm49X3dsib3935RKfj+TJKXaLU60u7nIII1Ib/8LO91grS4QAeZ+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q4uCsYAAADcAAAADwAAAAAAAAAAAAAAAACYAgAAZHJz&#10;L2Rvd25yZXYueG1sUEsFBgAAAAAEAAQA9QAAAIsDAAAAAA==&#10;" fillcolor="black" stroked="f"/>
                <v:line id="Line 202" o:spid="_x0000_s1081" style="position:absolute;visibility:visible;mso-wrap-style:square" from="35737,95" to="35737,7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ed0MQAAADcAAAADwAAAGRycy9kb3ducmV2LnhtbESPQWvCQBSE74L/YXmF3nRjaG0aXUVE&#10;0d6sVfD4yL4mi9m3Ibtq+u/dguBxmJlvmOm8s7W4UuuNYwWjYQKCuHDacKng8LMeZCB8QNZYOyYF&#10;f+RhPuv3pphrd+Nvuu5DKSKEfY4KqhCaXEpfVGTRD11DHL1f11oMUbal1C3eItzWMk2SsbRoOC5U&#10;2NCyouK8v1gFZjfevH99HD+PcrUJo1N2zow9KPX60i0mIAJ14Rl+tLdaQfqWwv+ZeATk7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V53QxAAAANwAAAAPAAAAAAAAAAAA&#10;AAAAAKECAABkcnMvZG93bnJldi54bWxQSwUGAAAAAAQABAD5AAAAkgMAAAAA&#10;" strokeweight="0"/>
                <v:rect id="Rectangle 203" o:spid="_x0000_s1082" style="position:absolute;left:35737;top:95;width:96;height:7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AV5scA&#10;AADcAAAADwAAAGRycy9kb3ducmV2LnhtbESPT2sCMRTE7wW/Q3iCt5p1taKrUbRQ6KVQ/xz09tw8&#10;dxc3L9sk1W0/fSMUPA4z8xtmvmxNLa7kfGVZwaCfgCDOra64ULDfvT1PQPiArLG2TAp+yMNy0Xma&#10;Y6btjTd03YZCRAj7DBWUITSZlD4vyaDv24Y4emfrDIYoXSG1w1uEm1qmSTKWBiuOCyU29FpSftl+&#10;GwXr6WT99Tnij9/N6UjHw+nykrpEqV63Xc1ABGrDI/zfftcK0tEQ7mfi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0wFebHAAAA3AAAAA8AAAAAAAAAAAAAAAAAmAIAAGRy&#10;cy9kb3ducmV2LnhtbFBLBQYAAAAABAAEAPUAAACMAwAAAAA=&#10;" fillcolor="black" stroked="f"/>
                <v:line id="Line 204" o:spid="_x0000_s1083" style="position:absolute;visibility:visible;mso-wrap-style:square" from="0,7740" to="6,7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OdAcYAAADcAAAADwAAAGRycy9kb3ducmV2LnhtbESPT2vCQBTE74V+h+UVepG6MRWR1I1I&#10;pOChB40tvb5mn/lj9m3Irhq/vVsQPA4z8xtmsRxMK87Uu9qygsk4AkFcWF1zqeB7//k2B+E8ssbW&#10;Mim4koNl+vy0wETbC+/onPtSBAi7BBVU3neJlK6oyKAb2444eAfbG/RB9qXUPV4C3LQyjqKZNFhz&#10;WKiwo6yi4pifjILR73z0jj95k03KOKNm+/W33jmlXl+G1QcIT4N/hO/tjVYQT6fwfyYcAZn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jnQHGAAAA3AAAAA8AAAAAAAAA&#10;AAAAAAAAoQIAAGRycy9kb3ducmV2LnhtbFBLBQYAAAAABAAEAPkAAACUAwAAAAA=&#10;" strokecolor="#dadcdd" strokeweight="0"/>
                <v:rect id="Rectangle 205" o:spid="_x0000_s1084" style="position:absolute;top:7740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iDScYA&#10;AADcAAAADwAAAGRycy9kb3ducmV2LnhtbESPS2vDMBCE74X8B7GF3ho5oXngRglJoKVQKMR5kONi&#10;bS1Ra2UsNbH/fVQo5DjMzDfMYtW5WlyoDdazgtEwA0Fcem25UnDYvz3PQYSIrLH2TAp6CrBaDh4W&#10;mGt/5R1diliJBOGQowITY5NLGUpDDsPQN8TJ+/atw5hkW0nd4jXBXS3HWTaVDi2nBYMNbQ2VP8Wv&#10;U/DZn+xxqkd4PJ++ejN731iX7ZR6euzWryAidfEe/m9/aAXjlwn8nU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7iDScYAAADcAAAADwAAAAAAAAAAAAAAAACYAgAAZHJz&#10;L2Rvd25yZXYueG1sUEsFBgAAAAAEAAQA9QAAAIsDAAAAAA==&#10;" fillcolor="#dadcdd" stroked="f"/>
                <v:line id="Line 206" o:spid="_x0000_s1085" style="position:absolute;visibility:visible;mso-wrap-style:square" from="4857,7740" to="4864,7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2m7cUAAADcAAAADwAAAGRycy9kb3ducmV2LnhtbESPQWvCQBSE74L/YXlCL6Ibo4hEV5GU&#10;Qg89aFrx+sw+k2j2bchuNf57t1DwOMzMN8xq05la3Kh1lWUFk3EEgji3uuJCwc/3x2gBwnlkjbVl&#10;UvAgB5t1v7fCRNs77+mW+UIECLsEFZTeN4mULi/JoBvbhjh4Z9sa9EG2hdQt3gPc1DKOork0WHFY&#10;KLGhtKT8mv0aBcPjYjjFQ3ZJJ0Wc0mX3dXrfO6XeBt12CcJT51/h//anVhDP5vB3JhwBuX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P2m7cUAAADcAAAADwAAAAAAAAAA&#10;AAAAAAChAgAAZHJzL2Rvd25yZXYueG1sUEsFBgAAAAAEAAQA+QAAAJMDAAAAAA==&#10;" strokecolor="#dadcdd" strokeweight="0"/>
                <v:rect id="Rectangle 207" o:spid="_x0000_s1086" style="position:absolute;left:4857;top:7740;width:9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a4pcQA&#10;AADcAAAADwAAAGRycy9kb3ducmV2LnhtbESPQWsCMRSE74X+h/AEbzWriJatUaxgKRQEtUqPj81z&#10;E9y8LJtUd/+9EQSPw8x8w8wWravEhZpgPSsYDjIQxIXXlksFv/v12zuIEJE1Vp5JQUcBFvPXlxnm&#10;2l95S5ddLEWCcMhRgYmxzqUMhSGHYeBr4uSdfOMwJtmUUjd4TXBXyVGWTaRDy2nBYE0rQ8V59+8U&#10;/HRHe5joIR7+jpvOTL8+rcu2SvV77fIDRKQ2PsOP9rdWMBpP4X4mHQE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muKXEAAAA3AAAAA8AAAAAAAAAAAAAAAAAmAIAAGRycy9k&#10;b3ducmV2LnhtbFBLBQYAAAAABAAEAPUAAACJAwAAAAA=&#10;" fillcolor="#dadcdd" stroked="f"/>
                <v:line id="Line 208" o:spid="_x0000_s1087" style="position:absolute;visibility:visible;mso-wrap-style:square" from="12103,7740" to="12109,7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6XBMIAAADcAAAADwAAAGRycy9kb3ducmV2LnhtbERPTYvCMBC9C/6HMIIX0dQqi1SjLF0E&#10;Dx60q3gdm9m2bjMpTdTuv98cBI+P973adKYWD2pdZVnBdBKBIM6trrhQcPrejhcgnEfWWFsmBX/k&#10;YLPu91aYaPvkIz0yX4gQwi5BBaX3TSKly0sy6Ca2IQ7cj20N+gDbQuoWnyHc1DKOog9psOLQUGJD&#10;aUn5b3Y3CkaXxWiG5+yWTos4pdthf/06OqWGg+5zCcJT59/il3unFcTzsDacCUdAr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i6XBMIAAADcAAAADwAAAAAAAAAAAAAA&#10;AAChAgAAZHJzL2Rvd25yZXYueG1sUEsFBgAAAAAEAAQA+QAAAJADAAAAAA==&#10;" strokecolor="#dadcdd" strokeweight="0"/>
                <v:rect id="Rectangle 209" o:spid="_x0000_s1088" style="position:absolute;left:12103;top:7740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WJTMUA&#10;AADcAAAADwAAAGRycy9kb3ducmV2LnhtbESPW2sCMRSE3wv+h3AKvtWsUrxsjaJCS6FQ8IqPh83p&#10;JnRzsmyi7v77piD4OMzMN8x82bpKXKkJ1rOC4SADQVx4bblUcNi/v0xBhIissfJMCjoKsFz0nuaY&#10;a3/jLV13sRQJwiFHBSbGOpcyFIYchoGviZP34xuHMcmmlLrBW4K7So6ybCwdWk4LBmvaGCp+dxen&#10;4Ks72eNYD/F4Pn13ZvKxti7bKtV/bldvICK18RG+tz+1gtHrDP7Pp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9YlMxQAAANwAAAAPAAAAAAAAAAAAAAAAAJgCAABkcnMv&#10;ZG93bnJldi54bWxQSwUGAAAAAAQABAD1AAAAigMAAAAA&#10;" fillcolor="#dadcdd" stroked="f"/>
                <v:line id="Line 210" o:spid="_x0000_s1089" style="position:absolute;visibility:visible;mso-wrap-style:square" from="19062,7740" to="19069,7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EN38IAAADcAAAADwAAAGRycy9kb3ducmV2LnhtbERPTYvCMBC9C/6HMIIX0dSKi1SjLF0E&#10;Dx60q3gdm9m2bjMpTdTuv98cBI+P973adKYWD2pdZVnBdBKBIM6trrhQcPrejhcgnEfWWFsmBX/k&#10;YLPu91aYaPvkIz0yX4gQwi5BBaX3TSKly0sy6Ca2IQ7cj20N+gDbQuoWnyHc1DKOog9psOLQUGJD&#10;aUn5b3Y3CkaXxWiG5+yWTos4pdthf/06OqWGg+5zCcJT59/il3unFcTzMD+cCUdAr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YEN38IAAADcAAAADwAAAAAAAAAAAAAA&#10;AAChAgAAZHJzL2Rvd25yZXYueG1sUEsFBgAAAAAEAAQA+QAAAJADAAAAAA==&#10;" strokecolor="#dadcdd" strokeweight="0"/>
                <v:rect id="Rectangle 211" o:spid="_x0000_s1090" style="position:absolute;left:19062;top:7740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oTl8QA&#10;AADcAAAADwAAAGRycy9kb3ducmV2LnhtbESP3WoCMRSE74W+QziF3ml2hVpZjVKFlkJB8BcvD5vj&#10;JnRzsmxS3X37Rih4OczMN8x82blaXKkN1rOCfJSBIC69tlwpOOw/hlMQISJrrD2Tgp4CLBdPgzkW&#10;2t94S9ddrESCcChQgYmxKaQMpSGHYeQb4uRdfOswJtlWUrd4S3BXy3GWTaRDy2nBYENrQ+XP7tcp&#10;+O5P9jjROR7Pp01v3j5X1mVbpV6eu/cZiEhdfIT/219awfg1h/uZd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aE5fEAAAA3AAAAA8AAAAAAAAAAAAAAAAAmAIAAGRycy9k&#10;b3ducmV2LnhtbFBLBQYAAAAABAAEAPUAAACJAwAAAAA=&#10;" fillcolor="#dadcdd" stroked="f"/>
                <v:line id="Line 212" o:spid="_x0000_s1091" style="position:absolute;visibility:visible;mso-wrap-style:square" from="25158,7740" to="25165,7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82M8UAAADcAAAADwAAAGRycy9kb3ducmV2LnhtbESPQWvCQBSE70L/w/IKXkQ3RiwhukqJ&#10;CD30UNOK12f2mcRm34bsqvHfdwWhx2FmvmGW69404kqdqy0rmE4iEMSF1TWXCn6+t+MEhPPIGhvL&#10;pOBODtarl8ESU21vvKNr7ksRIOxSVFB536ZSuqIig25iW+LgnWxn0AfZlVJ3eAtw08g4it6kwZrD&#10;QoUtZRUVv/nFKBgdktEM9/k5m5ZxRuevz+Nm55QavvbvCxCeev8ffrY/tIJ4HsPjTDgC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h82M8UAAADcAAAADwAAAAAAAAAA&#10;AAAAAAChAgAAZHJzL2Rvd25yZXYueG1sUEsFBgAAAAAEAAQA+QAAAJMDAAAAAA==&#10;" strokecolor="#dadcdd" strokeweight="0"/>
                <v:rect id="Rectangle 213" o:spid="_x0000_s1092" style="position:absolute;left:25158;top:7740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oe8YA&#10;AADcAAAADwAAAGRycy9kb3ducmV2LnhtbESPS2vDMBCE74X8B7GF3ho5KXngRglJoKVQKMR5kONi&#10;bS1Ra2UsNbH/fVQo5DjMzDfMYtW5WlyoDdazgtEwA0Fcem25UnDYvz3PQYSIrLH2TAp6CrBaDh4W&#10;mGt/5R1diliJBOGQowITY5NLGUpDDsPQN8TJ+/atw5hkW0nd4jXBXS3HWTaVDi2nBYMNbQ2VP8Wv&#10;U/DZn+xxqkd4PJ++ejN731iX7ZR6euzWryAidfEe/m9/aAXjyQv8nU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Qoe8YAAADcAAAADwAAAAAAAAAAAAAAAACYAgAAZHJz&#10;L2Rvd25yZXYueG1sUEsFBgAAAAAEAAQA9QAAAIsDAAAAAA==&#10;" fillcolor="#dadcdd" stroked="f"/>
                <v:line id="Line 214" o:spid="_x0000_s1093" style="position:absolute;visibility:visible;mso-wrap-style:square" from="31165,7740" to="31172,7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oL3MYAAADcAAAADwAAAGRycy9kb3ducmV2LnhtbESPQWvCQBSE74L/YXlCL6IboxWJriKR&#10;Qg89aNrS6zP7TKLZtyG71fjv3YLQ4zAz3zCrTWdqcaXWVZYVTMYRCOLc6ooLBV+fb6MFCOeRNdaW&#10;ScGdHGzW/d4KE21vfKBr5gsRIOwSVFB63yRSurwkg25sG+LgnWxr0AfZFlK3eAtwU8s4iubSYMVh&#10;ocSG0pLyS/ZrFAx/FsMpfmfndFLEKZ33H8fdwSn1Mui2SxCeOv8ffrbftYL4dQZ/Z8IRkO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a6C9zGAAAA3AAAAA8AAAAAAAAA&#10;AAAAAAAAoQIAAGRycy9kb3ducmV2LnhtbFBLBQYAAAAABAAEAPkAAACUAwAAAAA=&#10;" strokecolor="#dadcdd" strokeweight="0"/>
                <v:rect id="Rectangle 215" o:spid="_x0000_s1094" style="position:absolute;left:31165;top:7740;width:9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EVlMQA&#10;AADcAAAADwAAAGRycy9kb3ducmV2LnhtbESPQWsCMRSE74L/ITzBm2YVtGVrFC20CAVBrdLjY/Pc&#10;BDcvyybV3X/fCAWPw8x8wyxWravEjZpgPSuYjDMQxIXXlksF38eP0SuIEJE1Vp5JQUcBVst+b4G5&#10;9nfe0+0QS5EgHHJUYGKscylDYchhGPuaOHkX3ziMSTal1A3eE9xVcpplc+nQclowWNO7oeJ6+HUK&#10;vrqzPc31BE8/511nXj431mV7pYaDdv0GIlIbn+H/9lYrmM5m8DiTj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hFZTEAAAA3AAAAA8AAAAAAAAAAAAAAAAAmAIAAGRycy9k&#10;b3ducmV2LnhtbFBLBQYAAAAABAAEAPUAAACJAwAAAAA=&#10;" fillcolor="#dadcdd" stroked="f"/>
                <v:line id="Line 216" o:spid="_x0000_s1095" style="position:absolute;visibility:visible;mso-wrap-style:square" from="35737,7740" to="35744,7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QwMMUAAADcAAAADwAAAGRycy9kb3ducmV2LnhtbESPQWvCQBSE74L/YXlCL6IbI4pEV5GU&#10;Qg89aFrx+sw+k2j2bchuNf57t1DwOMzMN8xq05la3Kh1lWUFk3EEgji3uuJCwc/3x2gBwnlkjbVl&#10;UvAgB5t1v7fCRNs77+mW+UIECLsEFZTeN4mULi/JoBvbhjh4Z9sa9EG2hdQt3gPc1DKOork0WHFY&#10;KLGhtKT8mv0aBcPjYjjFQ3ZJJ0Wc0mX3dXrfO6XeBt12CcJT51/h//anVhDP5vB3JhwBuX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SQwMMUAAADcAAAADwAAAAAAAAAA&#10;AAAAAAChAgAAZHJzL2Rvd25yZXYueG1sUEsFBgAAAAAEAAQA+QAAAJMDAAAAAA==&#10;" strokecolor="#dadcdd" strokeweight="0"/>
                <v:rect id="Rectangle 217" o:spid="_x0000_s1096" style="position:absolute;left:35737;top:7740;width:9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8ueMQA&#10;AADcAAAADwAAAGRycy9kb3ducmV2LnhtbESPQWsCMRSE74X+h/AEbzWroJatUaxgKRQEtUqPj81z&#10;E9y8LJtUd/+9EQSPw8x8w8wWravEhZpgPSsYDjIQxIXXlksFv/v12zuIEJE1Vp5JQUcBFvPXlxnm&#10;2l95S5ddLEWCcMhRgYmxzqUMhSGHYeBr4uSdfOMwJtmUUjd4TXBXyVGWTaRDy2nBYE0rQ8V59+8U&#10;/HRHe5joIR7+jpvOTL8+rcu2SvV77fIDRKQ2PsOP9rdWMBpP4X4mHQE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/LnjEAAAA3AAAAA8AAAAAAAAAAAAAAAAAmAIAAGRycy9k&#10;b3ducmV2LnhtbFBLBQYAAAAABAAEAPUAAACJAwAAAAA=&#10;" fillcolor="#dadcdd" stroked="f"/>
                <v:line id="Line 218" o:spid="_x0000_s1097" style="position:absolute;visibility:visible;mso-wrap-style:square" from="35833,0" to="35839,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cB2cIAAADcAAAADwAAAGRycy9kb3ducmV2LnhtbERPTYvCMBC9C/6HMIIX0dSKi1SjLF0E&#10;Dx60q3gdm9m2bjMpTdTuv98cBI+P973adKYWD2pdZVnBdBKBIM6trrhQcPrejhcgnEfWWFsmBX/k&#10;YLPu91aYaPvkIz0yX4gQwi5BBaX3TSKly0sy6Ca2IQ7cj20N+gDbQuoWnyHc1DKOog9psOLQUGJD&#10;aUn5b3Y3CkaXxWiG5+yWTos4pdthf/06OqWGg+5zCcJT59/il3unFcTzsDacCUdAr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/cB2cIAAADcAAAADwAAAAAAAAAAAAAA&#10;AAChAgAAZHJzL2Rvd25yZXYueG1sUEsFBgAAAAAEAAQA+QAAAJADAAAAAA==&#10;" strokecolor="#dadcdd" strokeweight="0"/>
                <v:rect id="Rectangle 219" o:spid="_x0000_s1098" style="position:absolute;left:35833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wfkcUA&#10;AADcAAAADwAAAGRycy9kb3ducmV2LnhtbESPW2sCMRSE3wv+h3AKvtWsQr1sjaJCS6FQ8IqPh83p&#10;JnRzsmyi7v77piD4OMzMN8x82bpKXKkJ1rOC4SADQVx4bblUcNi/v0xBhIissfJMCjoKsFz0nuaY&#10;a3/jLV13sRQJwiFHBSbGOpcyFIYchoGviZP34xuHMcmmlLrBW4K7So6ybCwdWk4LBmvaGCp+dxen&#10;4Ks72eNYD/F4Pn13ZvKxti7bKtV/bldvICK18RG+tz+1gtHrDP7Pp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LB+RxQAAANwAAAAPAAAAAAAAAAAAAAAAAJgCAABkcnMv&#10;ZG93bnJldi54bWxQSwUGAAAAAAQABAD1AAAAigMAAAAA&#10;" fillcolor="#dadcdd" stroked="f"/>
                <v:line id="Line 220" o:spid="_x0000_s1099" style="position:absolute;visibility:visible;mso-wrap-style:square" from="35833,1911" to="35839,1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3HYsMAAADcAAAADwAAAGRycy9kb3ducmV2LnhtbERPTWvCQBC9F/wPywi9iNmYQpCYVSRS&#10;6KGHJrZ4HbNjEs3OhuxW03/fPRR6fLzvfDeZXtxpdJ1lBasoBkFcW91xo+Dz+Lpcg3AeWWNvmRT8&#10;kIPddvaUY6btg0u6V74RIYRdhgpa74dMSle3ZNBFdiAO3MWOBn2AYyP1iI8QbnqZxHEqDXYcGloc&#10;qGipvlXfRsHitF684Fd1LVZNUtD14/18KJ1Sz/NpvwHhafL/4j/3m1aQpGF+OBOOgN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tx2LDAAAA3AAAAA8AAAAAAAAAAAAA&#10;AAAAoQIAAGRycy9kb3ducmV2LnhtbFBLBQYAAAAABAAEAPkAAACRAwAAAAA=&#10;" strokecolor="#dadcdd" strokeweight="0"/>
                <v:rect id="Rectangle 221" o:spid="_x0000_s1100" style="position:absolute;left:35833;top:1911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bZKsQA&#10;AADcAAAADwAAAGRycy9kb3ducmV2LnhtbESPQWsCMRSE7wX/Q3iCt5pdD9uyGkUFi1AoaKt4fGye&#10;m+DmZdmkuvvvm0Khx2FmvmEWq9414k5dsJ4V5NMMBHHlteVawdfn7vkVRIjIGhvPpGCgAKvl6GmB&#10;pfYPPtD9GGuRIBxKVGBibEspQ2XIYZj6ljh5V985jEl2tdQdPhLcNXKWZYV0aDktGGxpa6i6Hb+d&#10;gvfhbE+FzvF0OX8M5uVtY112UGoy7tdzEJH6+B/+a++1glmRw++Zd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22SrEAAAA3AAAAA8AAAAAAAAAAAAAAAAAmAIAAGRycy9k&#10;b3ducmV2LnhtbFBLBQYAAAAABAAEAPUAAACJAwAAAAA=&#10;" fillcolor="#dadcdd" stroked="f"/>
                <v:line id="Line 222" o:spid="_x0000_s1101" style="position:absolute;visibility:visible;mso-wrap-style:square" from="35833,3822" to="35839,38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P8jsYAAADcAAAADwAAAGRycy9kb3ducmV2LnhtbESPQWvCQBSE74L/YXlCL6KbRBBJXUVS&#10;Cj300KQtvT6zr0k0+zZkt0n6791CweMwM98w++NkWjFQ7xrLCuJ1BIK4tLrhSsHH+/NqB8J5ZI2t&#10;ZVLwSw6Oh/lsj6m2I+c0FL4SAcIuRQW1910qpStrMujWtiMO3rftDfog+0rqHscAN61MomgrDTYc&#10;FmrsKKupvBY/RsHya7fc4GdxyeIqyejy9np+yp1SD4vp9AjC0+Tv4f/2i1aQbBP4OxOOgD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hz/I7GAAAA3AAAAA8AAAAAAAAA&#10;AAAAAAAAoQIAAGRycy9kb3ducmV2LnhtbFBLBQYAAAAABAAEAPkAAACUAwAAAAA=&#10;" strokecolor="#dadcdd" strokeweight="0"/>
                <v:rect id="Rectangle 223" o:spid="_x0000_s1102" style="position:absolute;left:35833;top:3822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jixsUA&#10;AADcAAAADwAAAGRycy9kb3ducmV2LnhtbESPUWvCMBSF34X9h3AHe9NUB3V0RpnCxkAQdKvs8dLc&#10;NWHNTWkybf+9EQQfD+ec73AWq9414kRdsJ4VTCcZCOLKa8u1gu+v9/ELiBCRNTaeScFAAVbLh9EC&#10;C+3PvKfTIdYiQTgUqMDE2BZShsqQwzDxLXHyfn3nMCbZ1VJ3eE5w18hZluXSoeW0YLCljaHq7/Dv&#10;FGyHoy1zPcXy57gbzPxjbV22V+rpsX97BRGpj/fwrf2pFczyZ7ieSUdAL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qOLGxQAAANwAAAAPAAAAAAAAAAAAAAAAAJgCAABkcnMv&#10;ZG93bnJldi54bWxQSwUGAAAAAAQABAD1AAAAigMAAAAA&#10;" fillcolor="#dadcdd" stroked="f"/>
                <v:line id="Line 224" o:spid="_x0000_s1103" style="position:absolute;visibility:visible;mso-wrap-style:square" from="35833,5734" to="35839,5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bBYcUAAADcAAAADwAAAGRycy9kb3ducmV2LnhtbESPQWvCQBSE74L/YXlCL6Ibo4hEV5GU&#10;Qg89aFrx+sw+k2j2bchuNf57t1DwOMzMN8xq05la3Kh1lWUFk3EEgji3uuJCwc/3x2gBwnlkjbVl&#10;UvAgB5t1v7fCRNs77+mW+UIECLsEFZTeN4mULi/JoBvbhjh4Z9sa9EG2hdQt3gPc1DKOork0WHFY&#10;KLGhtKT8mv0aBcPjYjjFQ3ZJJ0Wc0mX3dXrfO6XeBt12CcJT51/h//anVhDPZ/B3JhwBuX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NbBYcUAAADcAAAADwAAAAAAAAAA&#10;AAAAAAChAgAAZHJzL2Rvd25yZXYueG1sUEsFBgAAAAAEAAQA+QAAAJMDAAAAAA==&#10;" strokecolor="#dadcdd" strokeweight="0"/>
                <v:rect id="Rectangle 225" o:spid="_x0000_s1104" style="position:absolute;left:35833;top:5734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3fKcUA&#10;AADcAAAADwAAAGRycy9kb3ducmV2LnhtbESPUWvCMBSF34X9h3AHe9NUYXV0RpnCxkAQdKvs8dLc&#10;NWHNTWkybf+9EQQfD+ec73AWq9414kRdsJ4VTCcZCOLKa8u1gu+v9/ELiBCRNTaeScFAAVbLh9EC&#10;C+3PvKfTIdYiQTgUqMDE2BZShsqQwzDxLXHyfn3nMCbZ1VJ3eE5w18hZluXSoeW0YLCljaHq7/Dv&#10;FGyHoy1zPcXy57gbzPxjbV22V+rpsX97BRGpj/fwrf2pFczyZ7ieSUdAL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Dd8pxQAAANwAAAAPAAAAAAAAAAAAAAAAAJgCAABkcnMv&#10;ZG93bnJldi54bWxQSwUGAAAAAAQABAD1AAAAigMAAAAA&#10;" fillcolor="#dadcdd" stroked="f"/>
                <v:line id="Line 226" o:spid="_x0000_s1105" style="position:absolute;visibility:visible;mso-wrap-style:square" from="35833,7645" to="35839,7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j6jcYAAADcAAAADwAAAGRycy9kb3ducmV2LnhtbESPT2vCQBTE7wW/w/KEXkQ3RggS3Yik&#10;FHrooaYVr8/sM3/Mvg3Zrabf3i0Uehxm5jfMdjeaTtxocI1lBctFBIK4tLrhSsHX5+t8DcJ5ZI2d&#10;ZVLwQw522eRpi6m2dz7QrfCVCBB2KSqove9TKV1Zk0G3sD1x8C52MOiDHCqpB7wHuOlkHEWJNNhw&#10;WKixp7ym8lp8GwWz03q2wmPR5ssqzqn9eD+/HJxSz9NxvwHhafT/4b/2m1YQJwn8nglHQGY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dI+o3GAAAA3AAAAA8AAAAAAAAA&#10;AAAAAAAAoQIAAGRycy9kb3ducmV2LnhtbFBLBQYAAAAABAAEAPkAAACUAwAAAAA=&#10;" strokecolor="#dadcdd" strokeweight="0"/>
                <v:rect id="Rectangle 227" o:spid="_x0000_s1106" style="position:absolute;left:35833;top:7645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PkxcQA&#10;AADcAAAADwAAAGRycy9kb3ducmV2LnhtbESPT2sCMRTE74LfITyhN83qYZXVKFVoEQoF/9LjY/O6&#10;Cd28LJuou9++KRQ8DjPzG2a16Vwt7tQG61nBdJKBIC69tlwpOJ/exgsQISJrrD2Tgp4CbNbDwQoL&#10;7R98oPsxViJBOBSowMTYFFKG0pDDMPENcfK+feswJtlWUrf4SHBXy1mW5dKh5bRgsKGdofLneHMK&#10;PvqrveR6ipev62dv5u9b67KDUi+j7nUJIlIXn+H/9l4rmOVz+DuTj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T5MXEAAAA3AAAAA8AAAAAAAAAAAAAAAAAmAIAAGRycy9k&#10;b3ducmV2LnhtbFBLBQYAAAAABAAEAPUAAACJAwAAAAA=&#10;" fillcolor="#dadcdd" stroked="f"/>
                <w10:anchorlock/>
              </v:group>
            </w:pict>
          </mc:Fallback>
        </mc:AlternateContent>
      </w:r>
    </w:p>
    <w:p w:rsidR="000F55A6" w:rsidRDefault="000F55A6" w:rsidP="000F55A6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BC1F09" w:rsidRDefault="00683B37" w:rsidP="00BC1F09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>Data outlet</w:t>
      </w:r>
    </w:p>
    <w:p w:rsidR="00BC1F09" w:rsidRPr="000F55A6" w:rsidRDefault="00BC1F09" w:rsidP="00BC1F09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0F55A6" w:rsidRPr="00FE20FE" w:rsidRDefault="00683B37" w:rsidP="00683B37">
      <w:pPr>
        <w:spacing w:line="268" w:lineRule="atLeast"/>
        <w:ind w:left="428" w:right="-200"/>
        <w:rPr>
          <w:rFonts w:eastAsia="Calibri"/>
          <w:sz w:val="22"/>
          <w:szCs w:val="22"/>
        </w:rPr>
      </w:pPr>
      <w:r w:rsidRPr="00683B37">
        <w:rPr>
          <w:rFonts w:eastAsia="Calibri"/>
          <w:noProof/>
        </w:rPr>
        <w:drawing>
          <wp:inline distT="0" distB="0" distL="0" distR="0" wp14:anchorId="62339597" wp14:editId="6FFEAE20">
            <wp:extent cx="4208443" cy="903383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560" cy="90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F09" w:rsidRDefault="00683B37" w:rsidP="00BC1F09">
      <w:pPr>
        <w:spacing w:before="767" w:line="268" w:lineRule="atLeast"/>
        <w:ind w:left="42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 xml:space="preserve">Data </w:t>
      </w:r>
      <w:proofErr w:type="spellStart"/>
      <w:r>
        <w:rPr>
          <w:rFonts w:eastAsia="Calibri"/>
          <w:sz w:val="22"/>
          <w:szCs w:val="22"/>
        </w:rPr>
        <w:t>paket</w:t>
      </w:r>
      <w:proofErr w:type="spellEnd"/>
    </w:p>
    <w:p w:rsidR="00683B37" w:rsidRDefault="00683B37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 w:rsidRPr="00683B37">
        <w:rPr>
          <w:rFonts w:eastAsia="Calibri"/>
          <w:noProof/>
        </w:rPr>
        <w:drawing>
          <wp:inline distT="0" distB="0" distL="0" distR="0" wp14:anchorId="6B5439AA" wp14:editId="1935103E">
            <wp:extent cx="5667375" cy="956945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F09" w:rsidRDefault="00BC1F09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BC1F09" w:rsidRDefault="00BC1F09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 xml:space="preserve">Data </w:t>
      </w:r>
      <w:proofErr w:type="spellStart"/>
      <w:r>
        <w:rPr>
          <w:rFonts w:eastAsia="Calibri"/>
          <w:sz w:val="22"/>
          <w:szCs w:val="22"/>
        </w:rPr>
        <w:t>pelanggan</w:t>
      </w:r>
      <w:proofErr w:type="spellEnd"/>
    </w:p>
    <w:p w:rsidR="00BC1F09" w:rsidRDefault="00BC1F09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 w:rsidRPr="00BC1F09">
        <w:rPr>
          <w:rFonts w:eastAsia="Calibri"/>
          <w:noProof/>
        </w:rPr>
        <w:drawing>
          <wp:inline distT="0" distB="0" distL="0" distR="0" wp14:anchorId="67F64E91" wp14:editId="6F310ABB">
            <wp:extent cx="5820410" cy="620857"/>
            <wp:effectExtent l="0" t="0" r="0" b="825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62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F09" w:rsidRDefault="00BC1F09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BC1F09" w:rsidRDefault="00AC6BD8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 xml:space="preserve">Data </w:t>
      </w:r>
      <w:proofErr w:type="spellStart"/>
      <w:r>
        <w:rPr>
          <w:rFonts w:eastAsia="Calibri"/>
          <w:sz w:val="22"/>
          <w:szCs w:val="22"/>
        </w:rPr>
        <w:t>transaksi</w:t>
      </w:r>
      <w:proofErr w:type="spellEnd"/>
    </w:p>
    <w:p w:rsidR="00AC6BD8" w:rsidRDefault="00AC6BD8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 w:rsidRPr="00AC6BD8">
        <w:rPr>
          <w:rFonts w:eastAsia="Calibri"/>
          <w:noProof/>
        </w:rPr>
        <w:drawing>
          <wp:inline distT="0" distB="0" distL="0" distR="0" wp14:anchorId="16FFE748" wp14:editId="72586089">
            <wp:extent cx="6459854" cy="82626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745" cy="82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A7" w:rsidRDefault="007B17A7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7B17A7" w:rsidRDefault="007B17A7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 xml:space="preserve">Data </w:t>
      </w:r>
      <w:proofErr w:type="spellStart"/>
      <w:r>
        <w:rPr>
          <w:rFonts w:eastAsia="Calibri"/>
          <w:sz w:val="22"/>
          <w:szCs w:val="22"/>
        </w:rPr>
        <w:t>detail_transaksi</w:t>
      </w:r>
      <w:proofErr w:type="spellEnd"/>
    </w:p>
    <w:p w:rsidR="00BC1F09" w:rsidRDefault="00EF3F5E" w:rsidP="00EF3F5E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 w:rsidRPr="00EF3F5E">
        <w:rPr>
          <w:rFonts w:eastAsia="Calibri"/>
          <w:noProof/>
        </w:rPr>
        <w:drawing>
          <wp:inline distT="0" distB="0" distL="0" distR="0">
            <wp:extent cx="4522470" cy="13430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7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F09" w:rsidRPr="00080901" w:rsidRDefault="00BC1F09" w:rsidP="00BE708A">
      <w:pPr>
        <w:spacing w:before="767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762AAA" w:rsidRPr="00EF3F5E" w:rsidRDefault="00033DF0">
      <w:pPr>
        <w:numPr>
          <w:ilvl w:val="0"/>
          <w:numId w:val="8"/>
        </w:numPr>
        <w:spacing w:before="601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t xml:space="preserve">PEMBUATAN BASIS DATA (MySQL Code) </w:t>
      </w:r>
    </w:p>
    <w:p w:rsidR="00EF3F5E" w:rsidRDefault="00EF3F5E" w:rsidP="00EF3F5E">
      <w:pPr>
        <w:keepNext/>
        <w:spacing w:before="601" w:line="268" w:lineRule="atLeast"/>
        <w:ind w:left="428" w:right="-200"/>
        <w:jc w:val="both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4DCC83F6" wp14:editId="39EF5972">
            <wp:extent cx="5820410" cy="1619885"/>
            <wp:effectExtent l="0" t="0" r="889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us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5E" w:rsidRPr="009174D2" w:rsidRDefault="00EF3F5E" w:rsidP="00EF3F5E">
      <w:pPr>
        <w:pStyle w:val="Caption"/>
        <w:jc w:val="center"/>
        <w:rPr>
          <w:b w:val="0"/>
          <w:color w:val="auto"/>
        </w:rPr>
      </w:pPr>
      <w:proofErr w:type="spellStart"/>
      <w:r w:rsidRPr="009174D2">
        <w:rPr>
          <w:b w:val="0"/>
          <w:color w:val="auto"/>
        </w:rPr>
        <w:t>Tabel</w:t>
      </w:r>
      <w:proofErr w:type="spellEnd"/>
      <w:r w:rsidRPr="009174D2">
        <w:rPr>
          <w:b w:val="0"/>
          <w:color w:val="auto"/>
        </w:rPr>
        <w:t xml:space="preserve"> user </w:t>
      </w: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keepNext/>
        <w:ind w:left="428"/>
      </w:pPr>
      <w:r>
        <w:rPr>
          <w:rFonts w:eastAsia="Calibri"/>
          <w:noProof/>
        </w:rPr>
        <w:drawing>
          <wp:inline distT="0" distB="0" distL="0" distR="0" wp14:anchorId="2A75CDB3" wp14:editId="04610D85">
            <wp:extent cx="5820410" cy="2917190"/>
            <wp:effectExtent l="0" t="0" r="889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transaksi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5E" w:rsidRPr="00FD3416" w:rsidRDefault="00EF3F5E" w:rsidP="00EF3F5E">
      <w:pPr>
        <w:pStyle w:val="Caption"/>
        <w:jc w:val="center"/>
        <w:rPr>
          <w:b w:val="0"/>
          <w:color w:val="auto"/>
        </w:rPr>
      </w:pPr>
      <w:proofErr w:type="spellStart"/>
      <w:r w:rsidRPr="00FD3416">
        <w:rPr>
          <w:b w:val="0"/>
          <w:color w:val="auto"/>
        </w:rPr>
        <w:t>Tabel</w:t>
      </w:r>
      <w:proofErr w:type="spellEnd"/>
      <w:r w:rsidRPr="00FD3416">
        <w:rPr>
          <w:b w:val="0"/>
          <w:color w:val="auto"/>
        </w:rPr>
        <w:t xml:space="preserve"> </w:t>
      </w:r>
      <w:proofErr w:type="spellStart"/>
      <w:r w:rsidRPr="00FD3416">
        <w:rPr>
          <w:b w:val="0"/>
          <w:color w:val="auto"/>
        </w:rPr>
        <w:t>transaksi</w:t>
      </w:r>
      <w:proofErr w:type="spellEnd"/>
    </w:p>
    <w:p w:rsidR="00555806" w:rsidRDefault="00555806" w:rsidP="00555806"/>
    <w:p w:rsidR="00555806" w:rsidRPr="00555806" w:rsidRDefault="00555806" w:rsidP="00555806"/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keepNext/>
        <w:ind w:left="428"/>
      </w:pPr>
      <w:r>
        <w:rPr>
          <w:rFonts w:eastAsia="Calibri"/>
          <w:noProof/>
        </w:rPr>
        <w:drawing>
          <wp:inline distT="0" distB="0" distL="0" distR="0" wp14:anchorId="70FB5A00" wp14:editId="75B8979A">
            <wp:extent cx="5820410" cy="1775460"/>
            <wp:effectExtent l="0" t="0" r="889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pelangga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5E" w:rsidRPr="00FD3416" w:rsidRDefault="00EF3F5E" w:rsidP="00EF3F5E">
      <w:pPr>
        <w:pStyle w:val="Caption"/>
        <w:jc w:val="center"/>
        <w:rPr>
          <w:b w:val="0"/>
          <w:color w:val="auto"/>
        </w:rPr>
      </w:pPr>
      <w:proofErr w:type="spellStart"/>
      <w:r w:rsidRPr="00FD3416">
        <w:rPr>
          <w:b w:val="0"/>
          <w:color w:val="auto"/>
        </w:rPr>
        <w:t>Tabel</w:t>
      </w:r>
      <w:proofErr w:type="spellEnd"/>
      <w:r w:rsidRPr="00FD3416">
        <w:rPr>
          <w:b w:val="0"/>
          <w:color w:val="auto"/>
        </w:rPr>
        <w:t xml:space="preserve"> </w:t>
      </w:r>
      <w:proofErr w:type="spellStart"/>
      <w:r w:rsidRPr="00FD3416">
        <w:rPr>
          <w:b w:val="0"/>
          <w:color w:val="auto"/>
        </w:rPr>
        <w:t>Pelanggan</w:t>
      </w:r>
      <w:proofErr w:type="spellEnd"/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keepNext/>
        <w:ind w:left="428"/>
      </w:pPr>
      <w:r>
        <w:rPr>
          <w:rFonts w:eastAsia="Calibri"/>
          <w:noProof/>
        </w:rPr>
        <w:drawing>
          <wp:inline distT="0" distB="0" distL="0" distR="0" wp14:anchorId="05DD9F92" wp14:editId="223F508C">
            <wp:extent cx="5820410" cy="1302385"/>
            <wp:effectExtent l="0" t="0" r="889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pake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5E" w:rsidRPr="00FD3416" w:rsidRDefault="00EF3F5E" w:rsidP="00EF3F5E">
      <w:pPr>
        <w:pStyle w:val="Caption"/>
        <w:jc w:val="center"/>
        <w:rPr>
          <w:b w:val="0"/>
          <w:color w:val="auto"/>
        </w:rPr>
      </w:pPr>
      <w:proofErr w:type="spellStart"/>
      <w:r w:rsidRPr="00FD3416">
        <w:rPr>
          <w:b w:val="0"/>
          <w:color w:val="auto"/>
        </w:rPr>
        <w:t>Tabel</w:t>
      </w:r>
      <w:proofErr w:type="spellEnd"/>
      <w:r w:rsidRPr="00FD3416">
        <w:rPr>
          <w:b w:val="0"/>
          <w:color w:val="auto"/>
        </w:rPr>
        <w:t xml:space="preserve"> </w:t>
      </w:r>
      <w:proofErr w:type="spellStart"/>
      <w:r w:rsidRPr="00FD3416">
        <w:rPr>
          <w:b w:val="0"/>
          <w:color w:val="auto"/>
        </w:rPr>
        <w:t>paket</w:t>
      </w:r>
      <w:proofErr w:type="spellEnd"/>
      <w:r w:rsidRPr="00FD3416">
        <w:rPr>
          <w:b w:val="0"/>
          <w:color w:val="auto"/>
        </w:rPr>
        <w:t xml:space="preserve"> </w:t>
      </w:r>
    </w:p>
    <w:p w:rsidR="00FD3416" w:rsidRDefault="00FD3416" w:rsidP="00FD3416"/>
    <w:p w:rsidR="00FD3416" w:rsidRDefault="00FD3416" w:rsidP="00FD3416">
      <w:pPr>
        <w:keepNext/>
        <w:ind w:left="428"/>
      </w:pPr>
      <w:r>
        <w:rPr>
          <w:noProof/>
        </w:rPr>
        <w:drawing>
          <wp:inline distT="0" distB="0" distL="0" distR="0" wp14:anchorId="5161AEEA" wp14:editId="2B8020EC">
            <wp:extent cx="5824151" cy="1998359"/>
            <wp:effectExtent l="0" t="0" r="5715" b="190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dtl transaksi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16" w:rsidRPr="00FD3416" w:rsidRDefault="00FD3416" w:rsidP="00FD3416">
      <w:pPr>
        <w:pStyle w:val="Caption"/>
        <w:jc w:val="center"/>
        <w:rPr>
          <w:b w:val="0"/>
          <w:color w:val="000000" w:themeColor="text1"/>
        </w:rPr>
      </w:pPr>
      <w:proofErr w:type="spellStart"/>
      <w:r w:rsidRPr="00FD3416">
        <w:rPr>
          <w:b w:val="0"/>
          <w:color w:val="000000" w:themeColor="text1"/>
        </w:rPr>
        <w:t>Tabel</w:t>
      </w:r>
      <w:proofErr w:type="spellEnd"/>
      <w:r w:rsidRPr="00FD3416">
        <w:rPr>
          <w:b w:val="0"/>
          <w:color w:val="000000" w:themeColor="text1"/>
        </w:rPr>
        <w:t xml:space="preserve"> detail </w:t>
      </w:r>
      <w:proofErr w:type="spellStart"/>
      <w:r w:rsidRPr="00FD3416">
        <w:rPr>
          <w:b w:val="0"/>
          <w:color w:val="000000" w:themeColor="text1"/>
        </w:rPr>
        <w:t>transaksi</w:t>
      </w:r>
      <w:proofErr w:type="spellEnd"/>
    </w:p>
    <w:p w:rsidR="00555806" w:rsidRDefault="00555806" w:rsidP="00555806">
      <w:pPr>
        <w:rPr>
          <w:rFonts w:eastAsia="Calibri"/>
        </w:rPr>
      </w:pPr>
    </w:p>
    <w:p w:rsidR="00555806" w:rsidRDefault="00555806" w:rsidP="00555806">
      <w:pPr>
        <w:rPr>
          <w:rFonts w:eastAsia="Calibri"/>
        </w:rPr>
      </w:pPr>
    </w:p>
    <w:p w:rsidR="00555806" w:rsidRPr="00555806" w:rsidRDefault="00555806" w:rsidP="00555806">
      <w:pPr>
        <w:rPr>
          <w:rFonts w:eastAsia="Calibri"/>
        </w:rPr>
      </w:pPr>
    </w:p>
    <w:p w:rsidR="00EF3F5E" w:rsidRDefault="00EF3F5E" w:rsidP="00EF3F5E">
      <w:pPr>
        <w:spacing w:before="601"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9174D2" w:rsidRPr="00EF3F5E" w:rsidRDefault="009174D2" w:rsidP="00EF3F5E">
      <w:pPr>
        <w:spacing w:before="601"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762AAA" w:rsidRPr="00080901" w:rsidRDefault="00033DF0">
      <w:pPr>
        <w:numPr>
          <w:ilvl w:val="0"/>
          <w:numId w:val="9"/>
        </w:numPr>
        <w:spacing w:before="60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PERANCANGAN TAMPILAN ANTARMUKA </w:t>
      </w:r>
      <w:r w:rsidRPr="00080901">
        <w:rPr>
          <w:rFonts w:eastAsia="Calibri"/>
          <w:b/>
          <w:bCs/>
          <w:color w:val="000000"/>
          <w:spacing w:val="1"/>
          <w:sz w:val="22"/>
          <w:szCs w:val="22"/>
        </w:rPr>
        <w:t>(UI)</w:t>
      </w:r>
      <w:r w:rsidRPr="00080901">
        <w:rPr>
          <w:rFonts w:eastAsia="Calibri"/>
          <w:b/>
          <w:bCs/>
          <w:color w:val="000000"/>
          <w:sz w:val="22"/>
          <w:szCs w:val="22"/>
        </w:rPr>
        <w:t xml:space="preserve"> WEB </w:t>
      </w:r>
    </w:p>
    <w:p w:rsidR="00762AAA" w:rsidRDefault="00033DF0" w:rsidP="009174D2">
      <w:pPr>
        <w:spacing w:before="312" w:line="268" w:lineRule="atLeast"/>
        <w:ind w:right="-200" w:firstLine="428"/>
        <w:jc w:val="both"/>
        <w:rPr>
          <w:rFonts w:eastAsia="Calibri"/>
          <w:b/>
          <w:bCs/>
          <w:color w:val="000000"/>
          <w:sz w:val="22"/>
          <w:szCs w:val="22"/>
        </w:rPr>
      </w:pPr>
      <w:proofErr w:type="spellStart"/>
      <w:r w:rsidRPr="00080901">
        <w:rPr>
          <w:rFonts w:eastAsia="Calibri"/>
          <w:b/>
          <w:bCs/>
          <w:color w:val="000000"/>
          <w:sz w:val="22"/>
          <w:szCs w:val="22"/>
        </w:rPr>
        <w:t>Aplikasi</w:t>
      </w:r>
      <w:proofErr w:type="spellEnd"/>
      <w:r w:rsidRPr="00080901">
        <w:rPr>
          <w:rFonts w:eastAsia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b/>
          <w:bCs/>
          <w:color w:val="000000"/>
          <w:sz w:val="22"/>
          <w:szCs w:val="22"/>
        </w:rPr>
        <w:t>pengelolaan</w:t>
      </w:r>
      <w:proofErr w:type="spellEnd"/>
      <w:r w:rsidRPr="00080901">
        <w:rPr>
          <w:rFonts w:eastAsia="Calibri"/>
          <w:b/>
          <w:bCs/>
          <w:color w:val="000000"/>
          <w:sz w:val="22"/>
          <w:szCs w:val="22"/>
        </w:rPr>
        <w:t xml:space="preserve"> laundry </w:t>
      </w:r>
    </w:p>
    <w:p w:rsidR="009174D2" w:rsidRDefault="009174D2" w:rsidP="009174D2">
      <w:pPr>
        <w:spacing w:before="312" w:line="268" w:lineRule="atLeast"/>
        <w:ind w:right="-200" w:firstLine="428"/>
        <w:jc w:val="both"/>
        <w:rPr>
          <w:rFonts w:eastAsia="Calibri"/>
          <w:sz w:val="22"/>
          <w:szCs w:val="22"/>
        </w:rPr>
      </w:pPr>
      <w:r>
        <w:rPr>
          <w:rFonts w:eastAsia="Calibri"/>
          <w:noProof/>
          <w:sz w:val="22"/>
          <w:szCs w:val="22"/>
        </w:rPr>
        <w:drawing>
          <wp:inline distT="0" distB="0" distL="0" distR="0">
            <wp:extent cx="5819932" cy="7315200"/>
            <wp:effectExtent l="0" t="0" r="9525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09 at 23.52.56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932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4D2" w:rsidRPr="00080901" w:rsidRDefault="009174D2" w:rsidP="009174D2">
      <w:pPr>
        <w:spacing w:before="312" w:line="268" w:lineRule="atLeast"/>
        <w:ind w:right="-200" w:firstLine="428"/>
        <w:jc w:val="both"/>
        <w:rPr>
          <w:rFonts w:eastAsia="Calibri"/>
          <w:sz w:val="22"/>
          <w:szCs w:val="22"/>
        </w:rPr>
      </w:pPr>
    </w:p>
    <w:p w:rsidR="00762AAA" w:rsidRPr="00080901" w:rsidRDefault="00762AAA" w:rsidP="009174D2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36415D" w:rsidRDefault="00033DF0" w:rsidP="0036415D">
      <w:pPr>
        <w:numPr>
          <w:ilvl w:val="0"/>
          <w:numId w:val="14"/>
        </w:numPr>
        <w:spacing w:before="313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FF0000"/>
          <w:sz w:val="22"/>
          <w:szCs w:val="22"/>
          <w:u w:val="single"/>
          <w:shd w:val="clear" w:color="auto" w:fill="D3D3D3"/>
        </w:rPr>
        <w:lastRenderedPageBreak/>
        <w:t>Admin dashboard</w:t>
      </w:r>
      <w:r w:rsidRPr="00080901">
        <w:rPr>
          <w:rFonts w:eastAsia="Calibri"/>
          <w:color w:val="FF0000"/>
          <w:sz w:val="22"/>
          <w:szCs w:val="22"/>
        </w:rPr>
        <w:t xml:space="preserve"> </w:t>
      </w:r>
    </w:p>
    <w:p w:rsidR="0036415D" w:rsidRPr="0036415D" w:rsidRDefault="0036415D" w:rsidP="0036415D">
      <w:pPr>
        <w:spacing w:before="313"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36415D" w:rsidRDefault="0036415D" w:rsidP="0036415D">
      <w:pPr>
        <w:keepNext/>
        <w:spacing w:line="268" w:lineRule="atLeast"/>
        <w:ind w:right="-200"/>
        <w:jc w:val="both"/>
      </w:pPr>
      <w:r>
        <w:rPr>
          <w:rFonts w:eastAsia="Calibri"/>
          <w:noProof/>
          <w:color w:val="000000" w:themeColor="text1"/>
          <w:sz w:val="22"/>
          <w:szCs w:val="22"/>
        </w:rPr>
        <w:drawing>
          <wp:inline distT="0" distB="0" distL="0" distR="0" wp14:anchorId="031DF31F" wp14:editId="2F04A06A">
            <wp:extent cx="5820410" cy="3849370"/>
            <wp:effectExtent l="0" t="0" r="889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5D" w:rsidRDefault="0036415D" w:rsidP="0036415D">
      <w:pPr>
        <w:pStyle w:val="Caption"/>
        <w:jc w:val="center"/>
        <w:rPr>
          <w:b w:val="0"/>
          <w:color w:val="000000" w:themeColor="text1"/>
        </w:rPr>
      </w:pPr>
      <w:r w:rsidRPr="0036415D">
        <w:rPr>
          <w:b w:val="0"/>
          <w:color w:val="000000" w:themeColor="text1"/>
        </w:rPr>
        <w:t>Admin Dashboard</w:t>
      </w:r>
    </w:p>
    <w:p w:rsidR="0036415D" w:rsidRDefault="0036415D" w:rsidP="0036415D">
      <w:pPr>
        <w:rPr>
          <w:rFonts w:eastAsia="Calibri"/>
        </w:rPr>
      </w:pPr>
    </w:p>
    <w:p w:rsidR="0036415D" w:rsidRDefault="0036415D" w:rsidP="0036415D">
      <w:pPr>
        <w:keepNext/>
      </w:pPr>
      <w:r>
        <w:rPr>
          <w:rFonts w:eastAsia="Calibri"/>
          <w:noProof/>
        </w:rPr>
        <w:drawing>
          <wp:inline distT="0" distB="0" distL="0" distR="0" wp14:anchorId="27871930" wp14:editId="04DE07C7">
            <wp:extent cx="5816007" cy="3435178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43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5D" w:rsidRPr="0036415D" w:rsidRDefault="0036415D" w:rsidP="0036415D">
      <w:pPr>
        <w:pStyle w:val="Caption"/>
        <w:jc w:val="center"/>
        <w:rPr>
          <w:rFonts w:eastAsia="Calibri"/>
          <w:b w:val="0"/>
          <w:color w:val="000000" w:themeColor="text1"/>
        </w:rPr>
      </w:pPr>
      <w:r w:rsidRPr="0036415D">
        <w:rPr>
          <w:b w:val="0"/>
          <w:color w:val="000000" w:themeColor="text1"/>
        </w:rPr>
        <w:t xml:space="preserve">Data </w:t>
      </w:r>
      <w:proofErr w:type="spellStart"/>
      <w:r w:rsidRPr="0036415D">
        <w:rPr>
          <w:b w:val="0"/>
          <w:color w:val="000000" w:themeColor="text1"/>
        </w:rPr>
        <w:t>Laporan</w:t>
      </w:r>
      <w:proofErr w:type="spellEnd"/>
    </w:p>
    <w:p w:rsidR="0036415D" w:rsidRDefault="0036415D" w:rsidP="0036415D">
      <w:pPr>
        <w:spacing w:line="268" w:lineRule="atLeast"/>
        <w:ind w:right="-200"/>
        <w:jc w:val="both"/>
        <w:rPr>
          <w:rFonts w:eastAsia="Calibri"/>
          <w:color w:val="000000" w:themeColor="text1"/>
          <w:sz w:val="22"/>
          <w:szCs w:val="22"/>
        </w:rPr>
      </w:pPr>
    </w:p>
    <w:p w:rsidR="0036415D" w:rsidRPr="0036415D" w:rsidRDefault="0036415D" w:rsidP="0036415D">
      <w:pPr>
        <w:spacing w:line="268" w:lineRule="atLeast"/>
        <w:ind w:right="-200"/>
        <w:jc w:val="both"/>
        <w:rPr>
          <w:rFonts w:eastAsia="Calibri"/>
          <w:color w:val="000000" w:themeColor="text1"/>
          <w:sz w:val="22"/>
          <w:szCs w:val="22"/>
        </w:rPr>
      </w:pPr>
      <w:r>
        <w:rPr>
          <w:rFonts w:eastAsia="Calibri"/>
          <w:color w:val="000000" w:themeColor="text1"/>
          <w:sz w:val="22"/>
          <w:szCs w:val="22"/>
        </w:rPr>
        <w:tab/>
      </w:r>
    </w:p>
    <w:p w:rsidR="00762AAA" w:rsidRPr="0091541D" w:rsidRDefault="00033DF0">
      <w:pPr>
        <w:numPr>
          <w:ilvl w:val="0"/>
          <w:numId w:val="15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color w:val="0070C0"/>
          <w:sz w:val="22"/>
          <w:szCs w:val="22"/>
          <w:u w:val="single"/>
          <w:shd w:val="clear" w:color="auto" w:fill="00FF00"/>
        </w:rPr>
        <w:t>Tampilan</w:t>
      </w:r>
      <w:proofErr w:type="spellEnd"/>
      <w:r w:rsidRPr="00080901">
        <w:rPr>
          <w:rFonts w:eastAsia="Calibri"/>
          <w:color w:val="0070C0"/>
          <w:sz w:val="22"/>
          <w:szCs w:val="22"/>
          <w:u w:val="single"/>
          <w:shd w:val="clear" w:color="auto" w:fill="00FF00"/>
        </w:rPr>
        <w:t xml:space="preserve"> </w:t>
      </w:r>
      <w:proofErr w:type="spellStart"/>
      <w:r w:rsidRPr="00080901">
        <w:rPr>
          <w:rFonts w:eastAsia="Calibri"/>
          <w:color w:val="0070C0"/>
          <w:sz w:val="22"/>
          <w:szCs w:val="22"/>
          <w:u w:val="single"/>
          <w:shd w:val="clear" w:color="auto" w:fill="00FF00"/>
        </w:rPr>
        <w:t>Kasir</w:t>
      </w:r>
      <w:proofErr w:type="spellEnd"/>
      <w:r w:rsidRPr="00080901">
        <w:rPr>
          <w:rFonts w:eastAsia="Calibri"/>
          <w:color w:val="0070C0"/>
          <w:sz w:val="22"/>
          <w:szCs w:val="22"/>
        </w:rPr>
        <w:t xml:space="preserve"> </w:t>
      </w:r>
    </w:p>
    <w:p w:rsidR="002C4B5B" w:rsidRDefault="002C4705" w:rsidP="002C4B5B">
      <w:pPr>
        <w:keepNext/>
        <w:spacing w:before="312" w:line="268" w:lineRule="atLeast"/>
        <w:ind w:left="428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38B432B5" wp14:editId="740A0F82">
            <wp:extent cx="5820410" cy="3415665"/>
            <wp:effectExtent l="0" t="0" r="889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brd kasi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1D" w:rsidRDefault="002C4B5B" w:rsidP="002C4B5B">
      <w:pPr>
        <w:pStyle w:val="Caption"/>
        <w:jc w:val="center"/>
        <w:rPr>
          <w:b w:val="0"/>
          <w:color w:val="000000" w:themeColor="text1"/>
        </w:rPr>
      </w:pPr>
      <w:r w:rsidRPr="002C4B5B">
        <w:rPr>
          <w:b w:val="0"/>
          <w:color w:val="000000" w:themeColor="text1"/>
        </w:rPr>
        <w:t xml:space="preserve">Dashboard </w:t>
      </w:r>
      <w:proofErr w:type="spellStart"/>
      <w:r w:rsidRPr="002C4B5B">
        <w:rPr>
          <w:b w:val="0"/>
          <w:color w:val="000000" w:themeColor="text1"/>
        </w:rPr>
        <w:t>kasir</w:t>
      </w:r>
      <w:proofErr w:type="spellEnd"/>
    </w:p>
    <w:p w:rsidR="002C4B5B" w:rsidRDefault="002C4B5B" w:rsidP="002C4B5B">
      <w:pPr>
        <w:rPr>
          <w:rFonts w:eastAsia="Calibri"/>
        </w:rPr>
      </w:pPr>
    </w:p>
    <w:p w:rsidR="002C4B5B" w:rsidRDefault="002C4B5B" w:rsidP="002C4B5B">
      <w:pPr>
        <w:keepNext/>
        <w:ind w:left="428"/>
      </w:pPr>
      <w:r>
        <w:rPr>
          <w:rFonts w:eastAsia="Calibri"/>
          <w:noProof/>
        </w:rPr>
        <w:drawing>
          <wp:inline distT="0" distB="0" distL="0" distR="0" wp14:anchorId="68B0F005" wp14:editId="66F4D950">
            <wp:extent cx="5601482" cy="3610479"/>
            <wp:effectExtent l="0" t="0" r="0" b="952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pelanggan ks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5B" w:rsidRDefault="002C4B5B" w:rsidP="002C4B5B">
      <w:pPr>
        <w:pStyle w:val="Caption"/>
        <w:jc w:val="center"/>
        <w:rPr>
          <w:b w:val="0"/>
          <w:color w:val="000000" w:themeColor="text1"/>
        </w:rPr>
      </w:pPr>
      <w:r w:rsidRPr="002C4B5B">
        <w:rPr>
          <w:b w:val="0"/>
          <w:color w:val="000000" w:themeColor="text1"/>
        </w:rPr>
        <w:t xml:space="preserve">Data </w:t>
      </w:r>
      <w:proofErr w:type="spellStart"/>
      <w:r w:rsidRPr="002C4B5B">
        <w:rPr>
          <w:b w:val="0"/>
          <w:color w:val="000000" w:themeColor="text1"/>
        </w:rPr>
        <w:t>Pelanggan</w:t>
      </w:r>
      <w:proofErr w:type="spellEnd"/>
    </w:p>
    <w:p w:rsidR="002C4B5B" w:rsidRDefault="002C4B5B" w:rsidP="002C4B5B">
      <w:pPr>
        <w:rPr>
          <w:rFonts w:eastAsia="Calibri"/>
        </w:rPr>
      </w:pPr>
    </w:p>
    <w:p w:rsidR="002C4B5B" w:rsidRDefault="002C4B5B" w:rsidP="002C4B5B">
      <w:pPr>
        <w:keepNext/>
      </w:pPr>
      <w:r>
        <w:rPr>
          <w:rFonts w:eastAsia="Calibri"/>
          <w:noProof/>
        </w:rPr>
        <w:drawing>
          <wp:inline distT="0" distB="0" distL="0" distR="0" wp14:anchorId="3244B299" wp14:editId="1084534E">
            <wp:extent cx="5820410" cy="3776345"/>
            <wp:effectExtent l="0" t="0" r="889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langgan ks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5B" w:rsidRDefault="002C4B5B" w:rsidP="002C4B5B">
      <w:pPr>
        <w:pStyle w:val="Caption"/>
        <w:jc w:val="center"/>
        <w:rPr>
          <w:b w:val="0"/>
          <w:color w:val="000000" w:themeColor="text1"/>
        </w:rPr>
      </w:pPr>
      <w:r w:rsidRPr="002C4B5B">
        <w:rPr>
          <w:b w:val="0"/>
          <w:color w:val="000000" w:themeColor="text1"/>
        </w:rPr>
        <w:t xml:space="preserve">Edit </w:t>
      </w:r>
      <w:proofErr w:type="spellStart"/>
      <w:r w:rsidRPr="002C4B5B">
        <w:rPr>
          <w:b w:val="0"/>
          <w:color w:val="000000" w:themeColor="text1"/>
        </w:rPr>
        <w:t>pelanggan</w:t>
      </w:r>
      <w:proofErr w:type="spellEnd"/>
    </w:p>
    <w:p w:rsidR="002C4B5B" w:rsidRDefault="002C4B5B" w:rsidP="002C4B5B">
      <w:pPr>
        <w:rPr>
          <w:rFonts w:eastAsia="Calibri"/>
        </w:rPr>
      </w:pPr>
    </w:p>
    <w:p w:rsidR="002C4B5B" w:rsidRDefault="002C4B5B" w:rsidP="002C4B5B">
      <w:pPr>
        <w:keepNext/>
      </w:pPr>
      <w:r>
        <w:rPr>
          <w:rFonts w:eastAsia="Calibri"/>
          <w:noProof/>
        </w:rPr>
        <w:drawing>
          <wp:inline distT="0" distB="0" distL="0" distR="0" wp14:anchorId="4D34E552" wp14:editId="014E4E0A">
            <wp:extent cx="5525272" cy="3639058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a transaksi kasi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5B" w:rsidRDefault="002C4B5B" w:rsidP="002C4B5B">
      <w:pPr>
        <w:pStyle w:val="Caption"/>
        <w:jc w:val="center"/>
        <w:rPr>
          <w:b w:val="0"/>
          <w:color w:val="000000" w:themeColor="text1"/>
        </w:rPr>
      </w:pPr>
      <w:r w:rsidRPr="002C4B5B">
        <w:rPr>
          <w:b w:val="0"/>
          <w:color w:val="000000" w:themeColor="text1"/>
        </w:rPr>
        <w:t xml:space="preserve">Data </w:t>
      </w:r>
      <w:proofErr w:type="spellStart"/>
      <w:r w:rsidRPr="002C4B5B">
        <w:rPr>
          <w:b w:val="0"/>
          <w:color w:val="000000" w:themeColor="text1"/>
        </w:rPr>
        <w:t>transaksi</w:t>
      </w:r>
      <w:proofErr w:type="spellEnd"/>
    </w:p>
    <w:p w:rsidR="002C4B5B" w:rsidRDefault="002C4B5B" w:rsidP="002C4B5B"/>
    <w:p w:rsidR="002C4B5B" w:rsidRPr="002C4B5B" w:rsidRDefault="002C4B5B" w:rsidP="002C4B5B"/>
    <w:p w:rsidR="002F53CD" w:rsidRDefault="002C4B5B" w:rsidP="002F53CD">
      <w:pPr>
        <w:keepNext/>
        <w:ind w:left="1440"/>
      </w:pPr>
      <w:r>
        <w:rPr>
          <w:rFonts w:eastAsia="Calibri"/>
          <w:noProof/>
        </w:rPr>
        <w:lastRenderedPageBreak/>
        <w:drawing>
          <wp:inline distT="0" distB="0" distL="0" distR="0" wp14:anchorId="5AADAF27" wp14:editId="54254FF2">
            <wp:extent cx="4286849" cy="4363059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l transaksi kasi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5B" w:rsidRDefault="002F53CD" w:rsidP="002F53CD">
      <w:pPr>
        <w:pStyle w:val="Caption"/>
        <w:jc w:val="center"/>
        <w:rPr>
          <w:b w:val="0"/>
          <w:color w:val="000000" w:themeColor="text1"/>
        </w:rPr>
      </w:pPr>
      <w:r w:rsidRPr="002F53CD">
        <w:rPr>
          <w:b w:val="0"/>
          <w:color w:val="000000" w:themeColor="text1"/>
        </w:rPr>
        <w:t xml:space="preserve">Detail </w:t>
      </w:r>
      <w:proofErr w:type="spellStart"/>
      <w:r w:rsidRPr="002F53CD">
        <w:rPr>
          <w:b w:val="0"/>
          <w:color w:val="000000" w:themeColor="text1"/>
        </w:rPr>
        <w:t>transaksi</w:t>
      </w:r>
      <w:proofErr w:type="spellEnd"/>
    </w:p>
    <w:p w:rsidR="002F53CD" w:rsidRDefault="002F53CD" w:rsidP="002F53CD">
      <w:pPr>
        <w:rPr>
          <w:rFonts w:eastAsia="Calibri"/>
        </w:rPr>
      </w:pPr>
    </w:p>
    <w:p w:rsidR="002F53CD" w:rsidRDefault="002F53CD" w:rsidP="002F53CD">
      <w:pPr>
        <w:keepNext/>
      </w:pPr>
      <w:r>
        <w:rPr>
          <w:rFonts w:eastAsia="Calibri"/>
          <w:noProof/>
        </w:rPr>
        <w:drawing>
          <wp:inline distT="0" distB="0" distL="0" distR="0" wp14:anchorId="2A2A1900" wp14:editId="2C0DDB82">
            <wp:extent cx="5817141" cy="3492843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rmasi pembayara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49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Default="002F53CD" w:rsidP="002F53CD">
      <w:pPr>
        <w:pStyle w:val="Caption"/>
        <w:jc w:val="center"/>
        <w:rPr>
          <w:b w:val="0"/>
          <w:color w:val="000000" w:themeColor="text1"/>
        </w:rPr>
      </w:pPr>
      <w:proofErr w:type="spellStart"/>
      <w:r w:rsidRPr="002F53CD">
        <w:rPr>
          <w:b w:val="0"/>
          <w:color w:val="000000" w:themeColor="text1"/>
        </w:rPr>
        <w:t>Halaman</w:t>
      </w:r>
      <w:proofErr w:type="spellEnd"/>
      <w:r w:rsidRPr="002F53CD">
        <w:rPr>
          <w:b w:val="0"/>
          <w:color w:val="000000" w:themeColor="text1"/>
        </w:rPr>
        <w:t xml:space="preserve"> </w:t>
      </w:r>
      <w:proofErr w:type="spellStart"/>
      <w:r w:rsidRPr="002F53CD">
        <w:rPr>
          <w:b w:val="0"/>
          <w:color w:val="000000" w:themeColor="text1"/>
        </w:rPr>
        <w:t>konfirmasi</w:t>
      </w:r>
      <w:proofErr w:type="spellEnd"/>
    </w:p>
    <w:p w:rsidR="002F53CD" w:rsidRDefault="002F53CD" w:rsidP="002F53CD">
      <w:pPr>
        <w:rPr>
          <w:rFonts w:eastAsia="Calibri"/>
        </w:rPr>
      </w:pPr>
    </w:p>
    <w:p w:rsidR="002F53CD" w:rsidRDefault="002F53CD" w:rsidP="002F53CD">
      <w:pPr>
        <w:keepNext/>
        <w:ind w:left="428"/>
      </w:pPr>
      <w:r>
        <w:rPr>
          <w:rFonts w:eastAsia="Calibri"/>
          <w:noProof/>
        </w:rPr>
        <w:drawing>
          <wp:inline distT="0" distB="0" distL="0" distR="0" wp14:anchorId="04CC50A0" wp14:editId="2D3DC88B">
            <wp:extent cx="5682749" cy="3896498"/>
            <wp:effectExtent l="0" t="0" r="0" b="889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rmasi pembayaran k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89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Default="002F53CD" w:rsidP="002F53CD">
      <w:pPr>
        <w:pStyle w:val="Caption"/>
        <w:jc w:val="center"/>
        <w:rPr>
          <w:b w:val="0"/>
          <w:color w:val="000000" w:themeColor="text1"/>
        </w:rPr>
      </w:pPr>
      <w:proofErr w:type="spellStart"/>
      <w:r w:rsidRPr="002F53CD">
        <w:rPr>
          <w:b w:val="0"/>
          <w:color w:val="000000" w:themeColor="text1"/>
        </w:rPr>
        <w:t>Konfirmasi</w:t>
      </w:r>
      <w:proofErr w:type="spellEnd"/>
      <w:r w:rsidRPr="002F53CD">
        <w:rPr>
          <w:b w:val="0"/>
          <w:color w:val="000000" w:themeColor="text1"/>
        </w:rPr>
        <w:t xml:space="preserve"> </w:t>
      </w:r>
      <w:proofErr w:type="spellStart"/>
      <w:r w:rsidRPr="002F53CD">
        <w:rPr>
          <w:b w:val="0"/>
          <w:color w:val="000000" w:themeColor="text1"/>
        </w:rPr>
        <w:t>pembayaran</w:t>
      </w:r>
      <w:proofErr w:type="spellEnd"/>
    </w:p>
    <w:p w:rsidR="002F53CD" w:rsidRDefault="002F53CD" w:rsidP="002F53CD"/>
    <w:p w:rsidR="002F53CD" w:rsidRDefault="002F53CD" w:rsidP="002F53CD"/>
    <w:p w:rsidR="002F53CD" w:rsidRDefault="002F53CD" w:rsidP="002F53CD">
      <w:pPr>
        <w:keepNext/>
      </w:pPr>
      <w:r>
        <w:rPr>
          <w:noProof/>
        </w:rPr>
        <w:drawing>
          <wp:inline distT="0" distB="0" distL="0" distR="0" wp14:anchorId="331F1E7A" wp14:editId="4BE10B75">
            <wp:extent cx="5813107" cy="3649362"/>
            <wp:effectExtent l="0" t="0" r="0" b="825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kasi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65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Default="002F53CD" w:rsidP="002F53CD">
      <w:pPr>
        <w:pStyle w:val="Caption"/>
        <w:jc w:val="center"/>
        <w:rPr>
          <w:b w:val="0"/>
          <w:color w:val="000000" w:themeColor="text1"/>
        </w:rPr>
      </w:pPr>
      <w:r w:rsidRPr="002F53CD">
        <w:rPr>
          <w:b w:val="0"/>
          <w:color w:val="000000" w:themeColor="text1"/>
        </w:rPr>
        <w:t xml:space="preserve">Data </w:t>
      </w:r>
      <w:proofErr w:type="spellStart"/>
      <w:r w:rsidRPr="002F53CD">
        <w:rPr>
          <w:b w:val="0"/>
          <w:color w:val="000000" w:themeColor="text1"/>
        </w:rPr>
        <w:t>laporan</w:t>
      </w:r>
      <w:proofErr w:type="spellEnd"/>
      <w:r w:rsidRPr="002F53CD">
        <w:rPr>
          <w:b w:val="0"/>
          <w:color w:val="000000" w:themeColor="text1"/>
        </w:rPr>
        <w:t xml:space="preserve"> </w:t>
      </w:r>
      <w:proofErr w:type="spellStart"/>
      <w:r w:rsidRPr="002F53CD">
        <w:rPr>
          <w:b w:val="0"/>
          <w:color w:val="000000" w:themeColor="text1"/>
        </w:rPr>
        <w:t>kasir</w:t>
      </w:r>
      <w:proofErr w:type="spellEnd"/>
    </w:p>
    <w:p w:rsidR="002F53CD" w:rsidRDefault="002F53CD" w:rsidP="002F53CD">
      <w:pPr>
        <w:keepNext/>
      </w:pPr>
      <w:r>
        <w:rPr>
          <w:noProof/>
        </w:rPr>
        <w:lastRenderedPageBreak/>
        <w:drawing>
          <wp:inline distT="0" distB="0" distL="0" distR="0" wp14:anchorId="7E6EADE0" wp14:editId="771168A0">
            <wp:extent cx="5820410" cy="3042285"/>
            <wp:effectExtent l="0" t="0" r="8890" b="571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k laporan kasi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Default="002F53CD" w:rsidP="002F53CD">
      <w:pPr>
        <w:pStyle w:val="Caption"/>
        <w:jc w:val="center"/>
        <w:rPr>
          <w:b w:val="0"/>
          <w:color w:val="000000" w:themeColor="text1"/>
        </w:rPr>
      </w:pPr>
      <w:proofErr w:type="spellStart"/>
      <w:r w:rsidRPr="002F53CD">
        <w:rPr>
          <w:b w:val="0"/>
          <w:color w:val="000000" w:themeColor="text1"/>
        </w:rPr>
        <w:t>Cetak</w:t>
      </w:r>
      <w:proofErr w:type="spellEnd"/>
      <w:r w:rsidRPr="002F53CD">
        <w:rPr>
          <w:b w:val="0"/>
          <w:color w:val="000000" w:themeColor="text1"/>
        </w:rPr>
        <w:t xml:space="preserve"> </w:t>
      </w:r>
      <w:proofErr w:type="spellStart"/>
      <w:r w:rsidRPr="002F53CD">
        <w:rPr>
          <w:b w:val="0"/>
          <w:color w:val="000000" w:themeColor="text1"/>
        </w:rPr>
        <w:t>laporan</w:t>
      </w:r>
      <w:proofErr w:type="spellEnd"/>
      <w:r w:rsidRPr="002F53CD">
        <w:rPr>
          <w:b w:val="0"/>
          <w:color w:val="000000" w:themeColor="text1"/>
        </w:rPr>
        <w:t xml:space="preserve"> </w:t>
      </w:r>
      <w:proofErr w:type="spellStart"/>
      <w:r w:rsidRPr="002F53CD">
        <w:rPr>
          <w:b w:val="0"/>
          <w:color w:val="000000" w:themeColor="text1"/>
        </w:rPr>
        <w:t>kasir</w:t>
      </w:r>
      <w:proofErr w:type="spellEnd"/>
    </w:p>
    <w:p w:rsidR="002F53CD" w:rsidRPr="002F53CD" w:rsidRDefault="002F53CD" w:rsidP="002F53CD"/>
    <w:p w:rsidR="002F53CD" w:rsidRDefault="002F53CD" w:rsidP="002F53CD">
      <w:pPr>
        <w:rPr>
          <w:rFonts w:eastAsia="Calibri"/>
        </w:rPr>
      </w:pPr>
    </w:p>
    <w:p w:rsidR="002F53CD" w:rsidRPr="002F53CD" w:rsidRDefault="002F53CD" w:rsidP="002F53CD">
      <w:pPr>
        <w:rPr>
          <w:rFonts w:eastAsia="Calibri"/>
        </w:rPr>
      </w:pPr>
    </w:p>
    <w:p w:rsidR="002C4B5B" w:rsidRPr="002C4B5B" w:rsidRDefault="002C4B5B" w:rsidP="002C4B5B">
      <w:pPr>
        <w:rPr>
          <w:rFonts w:eastAsia="Calibri"/>
        </w:rPr>
      </w:pPr>
    </w:p>
    <w:p w:rsidR="00762AAA" w:rsidRPr="00080901" w:rsidRDefault="00033DF0">
      <w:pPr>
        <w:numPr>
          <w:ilvl w:val="0"/>
          <w:numId w:val="16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color w:val="00B050"/>
          <w:sz w:val="22"/>
          <w:szCs w:val="22"/>
          <w:u w:val="single"/>
          <w:shd w:val="clear" w:color="auto" w:fill="FFFF00"/>
        </w:rPr>
        <w:t>Tampilan</w:t>
      </w:r>
      <w:proofErr w:type="spellEnd"/>
      <w:r w:rsidRPr="00080901">
        <w:rPr>
          <w:rFonts w:eastAsia="Calibri"/>
          <w:color w:val="00B050"/>
          <w:sz w:val="22"/>
          <w:szCs w:val="22"/>
          <w:u w:val="single"/>
          <w:shd w:val="clear" w:color="auto" w:fill="FFFF00"/>
        </w:rPr>
        <w:t xml:space="preserve"> owner</w:t>
      </w:r>
      <w:r w:rsidRPr="00080901">
        <w:rPr>
          <w:rFonts w:eastAsia="Calibri"/>
          <w:color w:val="00B050"/>
          <w:sz w:val="22"/>
          <w:szCs w:val="22"/>
        </w:rPr>
        <w:t xml:space="preserve"> </w:t>
      </w:r>
    </w:p>
    <w:p w:rsidR="00762AAA" w:rsidRDefault="00762AAA">
      <w:pPr>
        <w:spacing w:before="21" w:after="312" w:line="268" w:lineRule="atLeast"/>
        <w:ind w:left="428" w:right="-200"/>
        <w:jc w:val="both"/>
        <w:rPr>
          <w:rFonts w:eastAsia="Calibri"/>
          <w:color w:val="000000"/>
          <w:sz w:val="22"/>
          <w:szCs w:val="22"/>
        </w:rPr>
      </w:pPr>
    </w:p>
    <w:p w:rsidR="002F53CD" w:rsidRDefault="002F53CD" w:rsidP="002F53CD">
      <w:pPr>
        <w:keepNext/>
        <w:spacing w:before="21" w:after="312" w:line="268" w:lineRule="atLeast"/>
        <w:ind w:left="428" w:right="-200"/>
        <w:jc w:val="both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1F8CF06D" wp14:editId="7CF05205">
            <wp:extent cx="5344271" cy="3343742"/>
            <wp:effectExtent l="0" t="0" r="8890" b="952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hboard owne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Default="002F53CD" w:rsidP="002F53CD">
      <w:pPr>
        <w:pStyle w:val="Caption"/>
        <w:jc w:val="center"/>
        <w:rPr>
          <w:b w:val="0"/>
          <w:color w:val="000000" w:themeColor="text1"/>
        </w:rPr>
      </w:pPr>
      <w:r w:rsidRPr="002F53CD">
        <w:rPr>
          <w:b w:val="0"/>
          <w:color w:val="000000" w:themeColor="text1"/>
        </w:rPr>
        <w:t>Dashboard owner</w:t>
      </w:r>
    </w:p>
    <w:p w:rsidR="002F53CD" w:rsidRDefault="002F53CD" w:rsidP="002F53CD">
      <w:pPr>
        <w:rPr>
          <w:rFonts w:eastAsia="Calibri"/>
        </w:rPr>
      </w:pPr>
    </w:p>
    <w:p w:rsidR="002F53CD" w:rsidRDefault="002F53CD" w:rsidP="002F53CD">
      <w:pPr>
        <w:keepNext/>
      </w:pPr>
      <w:r>
        <w:rPr>
          <w:rFonts w:eastAsia="Calibri"/>
          <w:noProof/>
        </w:rPr>
        <w:drawing>
          <wp:inline distT="0" distB="0" distL="0" distR="0" wp14:anchorId="61A5BB96" wp14:editId="2E1A59E3">
            <wp:extent cx="5820410" cy="3848735"/>
            <wp:effectExtent l="0" t="0" r="889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owne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Default="002F53CD" w:rsidP="002F53CD">
      <w:pPr>
        <w:pStyle w:val="Caption"/>
        <w:jc w:val="center"/>
        <w:rPr>
          <w:b w:val="0"/>
          <w:color w:val="000000" w:themeColor="text1"/>
        </w:rPr>
      </w:pPr>
      <w:r w:rsidRPr="002F53CD">
        <w:rPr>
          <w:b w:val="0"/>
          <w:color w:val="000000" w:themeColor="text1"/>
        </w:rPr>
        <w:t xml:space="preserve">Data </w:t>
      </w:r>
      <w:proofErr w:type="spellStart"/>
      <w:r w:rsidRPr="002F53CD">
        <w:rPr>
          <w:b w:val="0"/>
          <w:color w:val="000000" w:themeColor="text1"/>
        </w:rPr>
        <w:t>laporan</w:t>
      </w:r>
      <w:proofErr w:type="spellEnd"/>
      <w:r w:rsidRPr="002F53CD">
        <w:rPr>
          <w:b w:val="0"/>
          <w:color w:val="000000" w:themeColor="text1"/>
        </w:rPr>
        <w:t xml:space="preserve"> owner</w:t>
      </w:r>
    </w:p>
    <w:p w:rsidR="002F53CD" w:rsidRDefault="002F53CD" w:rsidP="002F53CD">
      <w:pPr>
        <w:rPr>
          <w:rFonts w:eastAsia="Calibri"/>
        </w:rPr>
      </w:pPr>
    </w:p>
    <w:p w:rsidR="00A54999" w:rsidRDefault="002F53CD" w:rsidP="00A54999">
      <w:pPr>
        <w:keepNext/>
      </w:pPr>
      <w:r>
        <w:rPr>
          <w:rFonts w:eastAsia="Calibri"/>
          <w:noProof/>
        </w:rPr>
        <w:drawing>
          <wp:inline distT="0" distB="0" distL="0" distR="0" wp14:anchorId="4E5C510B" wp14:editId="469DE112">
            <wp:extent cx="5820410" cy="3055620"/>
            <wp:effectExtent l="0" t="0" r="889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k laporan owne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Default="00A54999" w:rsidP="00A54999">
      <w:pPr>
        <w:pStyle w:val="Caption"/>
        <w:jc w:val="center"/>
        <w:rPr>
          <w:b w:val="0"/>
          <w:color w:val="000000" w:themeColor="text1"/>
        </w:rPr>
      </w:pPr>
      <w:proofErr w:type="spellStart"/>
      <w:r w:rsidRPr="00A54999">
        <w:rPr>
          <w:b w:val="0"/>
          <w:color w:val="000000" w:themeColor="text1"/>
        </w:rPr>
        <w:t>Cetak</w:t>
      </w:r>
      <w:proofErr w:type="spellEnd"/>
      <w:r w:rsidRPr="00A54999">
        <w:rPr>
          <w:b w:val="0"/>
          <w:color w:val="000000" w:themeColor="text1"/>
        </w:rPr>
        <w:t xml:space="preserve"> </w:t>
      </w:r>
      <w:proofErr w:type="spellStart"/>
      <w:r w:rsidRPr="00A54999">
        <w:rPr>
          <w:b w:val="0"/>
          <w:color w:val="000000" w:themeColor="text1"/>
        </w:rPr>
        <w:t>laporan</w:t>
      </w:r>
      <w:proofErr w:type="spellEnd"/>
      <w:r w:rsidRPr="00A54999">
        <w:rPr>
          <w:b w:val="0"/>
          <w:color w:val="000000" w:themeColor="text1"/>
        </w:rPr>
        <w:t xml:space="preserve"> owner</w:t>
      </w:r>
    </w:p>
    <w:p w:rsidR="00A54999" w:rsidRDefault="00A54999" w:rsidP="00A54999">
      <w:pPr>
        <w:rPr>
          <w:rFonts w:eastAsia="Calibri"/>
        </w:rPr>
      </w:pPr>
    </w:p>
    <w:p w:rsidR="00A54999" w:rsidRDefault="00A54999" w:rsidP="00A54999">
      <w:pPr>
        <w:rPr>
          <w:rFonts w:eastAsia="Calibri"/>
        </w:rPr>
      </w:pPr>
    </w:p>
    <w:p w:rsidR="00A54999" w:rsidRDefault="00A54999" w:rsidP="00A54999">
      <w:pPr>
        <w:rPr>
          <w:rFonts w:eastAsia="Calibri"/>
        </w:rPr>
      </w:pPr>
    </w:p>
    <w:p w:rsidR="00A54999" w:rsidRPr="00A54999" w:rsidRDefault="00A54999" w:rsidP="00A54999">
      <w:pPr>
        <w:rPr>
          <w:rFonts w:eastAsia="Calibri"/>
        </w:rPr>
      </w:pPr>
    </w:p>
    <w:p w:rsidR="00762AAA" w:rsidRPr="00A54999" w:rsidRDefault="00033DF0">
      <w:pPr>
        <w:numPr>
          <w:ilvl w:val="0"/>
          <w:numId w:val="17"/>
        </w:numPr>
        <w:spacing w:before="289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PEMBUATAN STRUKTUR WEB (HTML) </w:t>
      </w:r>
    </w:p>
    <w:p w:rsidR="00A54999" w:rsidRDefault="00A54999" w:rsidP="00C47680">
      <w:pPr>
        <w:spacing w:before="289"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>transaksi.html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330"/>
      </w:tblGrid>
      <w:tr w:rsidR="00A54999" w:rsidRPr="00A54999" w:rsidTr="00A54999">
        <w:trPr>
          <w:trHeight w:val="11587"/>
        </w:trPr>
        <w:tc>
          <w:tcPr>
            <w:tcW w:w="7330" w:type="dxa"/>
          </w:tcPr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&lt;!DOCTYPE html&gt;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&lt;html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lang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="en"&gt;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&lt;head&gt;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&lt;style&gt;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button {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padding : 8px 16px;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margin-left : 6px;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margin-right : 6px;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margin-bottom : 10px;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border-radius : 4px 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color : white;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background-color : #8d68e8;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text-decoration : none;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font-family :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Arial,Helvetica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, sans-serif 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}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.button {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padding : 5px 16px;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margin-left : 6px;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margin-right : 6px 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margin-top : 7px 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border-radius : 2px 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color : white;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background-color : #8d68e8;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text-decoration : none;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font-family :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Arial,Helvetica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, sans-serif 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}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&lt;/style&gt;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&lt;link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gram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..</w:t>
            </w:r>
            <w:proofErr w:type="gram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css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tbl.css?version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=&lt;?= </w:t>
            </w:r>
            <w:proofErr w:type="spellStart"/>
            <w:proofErr w:type="gram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filemtime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(</w:t>
            </w:r>
            <w:proofErr w:type="gram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"../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css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/tbl.css")?&gt;"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rel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stylesheet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"&gt;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&lt;/head&gt;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&lt;body&gt;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&lt;?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$title = 'Data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Transaksi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koneksi.php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$query = "SELECT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transaksi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.*,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pelanggan.nama_pelanggan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,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detail_transaksi.total_harga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FROM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transaksi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INNER JOIN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pelanggan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ON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pelanggan.id_pelanggan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=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transaksi.id_pelanggan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INNER JOIN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detail_transaksi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ON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detail_transaksi.id_transaksi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=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transaksi.id_transaksi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";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$data =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mysqli_query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($conn, $query);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navigasi.php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?&gt;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&lt;h4 class="card-title"&gt;&lt;?= $title; ?&gt;&lt;/h4&gt;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&lt;a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cari.php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" class="button"&gt;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>&lt;i class="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fa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fa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-plus"&gt;&lt;/i&gt;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Tambah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Transaksi</w:t>
            </w:r>
            <w:proofErr w:type="spellEnd"/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&lt;/a&gt;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&lt;a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konfirmasi.php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" class="button"&gt;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&lt;i class="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fas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fa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-user-check"&gt;&lt;/i&gt;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Konfirmasi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Pembayaran</w:t>
            </w:r>
            <w:proofErr w:type="spellEnd"/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&lt;/a&gt;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&lt;/div&gt;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&lt;/div&gt;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&lt;div class="card-body"&gt;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&lt;div class="table-responsive"&gt;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&lt;table id="basic-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datatables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" class="display table table-striped table-hover"&gt;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thead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style="width: 10%"&gt;No&lt;/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Kode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Nama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Pelanggan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&gt;Status&lt;/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Pembayaran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&gt;Total&lt;/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style="width: 10%;"&gt;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thead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&lt;?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$no = 1;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if (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mysqli_num_rows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($data) &gt; 0) {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while ($trans =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mysqli_fetch_assoc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($data)) {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?&gt;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br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&lt;td&gt;&lt;?= $no++; ?&gt;&lt;/td&gt;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&lt;td&gt;&lt;?= $trans['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kode_invoice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']; ?&gt;&lt;/td&gt;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&lt;td&gt;&lt;?= $trans['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nama_pelanggan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']; ?&gt;&lt;/td&gt;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&lt;td&gt;&lt;?= $trans['status']; ?&gt;&lt;/td&gt;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&lt;td&gt;&lt;?= $trans['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status_bayar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']; ?&gt;&lt;/td&gt;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gram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td</w:t>
            </w:r>
            <w:proofErr w:type="gram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&gt;&lt;?= 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Rp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' .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number_format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($trans['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total_harga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']); ?&gt;&lt;/td&gt;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&lt;td&gt;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    &lt;a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detail.php?id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=&lt;?= $trans['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id_transaksi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']; ?&gt;" &gt;&lt;button class="button"&gt;Detail&lt;/button&gt;&lt;/a&gt;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    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&lt;?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}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}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?&gt;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</w:t>
            </w:r>
          </w:p>
        </w:tc>
      </w:tr>
    </w:tbl>
    <w:p w:rsidR="00A54999" w:rsidRPr="00080901" w:rsidRDefault="00A54999" w:rsidP="00C47680">
      <w:pPr>
        <w:spacing w:before="289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762AAA" w:rsidRPr="00C47680" w:rsidRDefault="00033DF0">
      <w:pPr>
        <w:numPr>
          <w:ilvl w:val="0"/>
          <w:numId w:val="17"/>
        </w:numPr>
        <w:spacing w:before="289" w:line="291" w:lineRule="atLeast"/>
        <w:ind w:right="5779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>PEMBUATAN</w:t>
      </w:r>
      <w:r w:rsidR="00C47680">
        <w:rPr>
          <w:rFonts w:eastAsia="Calibri"/>
          <w:color w:val="000000"/>
          <w:sz w:val="22"/>
          <w:szCs w:val="22"/>
        </w:rPr>
        <w:t xml:space="preserve"> STYLE WEB </w:t>
      </w:r>
    </w:p>
    <w:p w:rsidR="00C47680" w:rsidRDefault="00A07E10" w:rsidP="00C47680">
      <w:pPr>
        <w:spacing w:before="289" w:line="291" w:lineRule="atLeast"/>
        <w:ind w:left="1148" w:right="5779" w:firstLine="292"/>
        <w:rPr>
          <w:rFonts w:eastAsia="Calibri"/>
          <w:color w:val="000000"/>
          <w:sz w:val="22"/>
          <w:szCs w:val="22"/>
        </w:rPr>
      </w:pPr>
      <w:r>
        <w:rPr>
          <w:rFonts w:eastAsia="Calibri"/>
          <w:color w:val="000000"/>
          <w:sz w:val="22"/>
          <w:szCs w:val="22"/>
        </w:rPr>
        <w:t>tbl.css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07E10" w:rsidTr="00A07E10">
        <w:trPr>
          <w:trHeight w:val="6565"/>
        </w:trPr>
        <w:tc>
          <w:tcPr>
            <w:tcW w:w="7290" w:type="dxa"/>
          </w:tcPr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table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font-family: Arial, Helvetica, sans-serif;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color: #666;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text-shadow: 1px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1px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0px 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fff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eaebec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border: #ccc 1px solid;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padding: 15px 35px;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border-left:1px solid #e0e0e0;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border-bottom: 1px solid #e0e0e0;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ededed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th:first-child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{ 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border-left:none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; 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text-align: center;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padding-left: 20px;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td:first-child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text-align: left;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padding-left: 20px;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border-left: 0;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table td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padding: 15px 35px;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border-top: 1px solid 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ffffff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border-bottom: 1px solid #e0e0e0;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border-left: 1px solid #e0e0e0;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fafafa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webkit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-gradient(linear, left top, left bottom, from(#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fbfbfb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), to(#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fafafa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));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moz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-linear-gradient(top, 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fbfbfb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, 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fafafa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);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tr:last-child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td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border-bottom: 0;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tr:last-child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td:first-child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moz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-border-radius-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bottomleft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: 3px;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webkit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-border-bottom-left-radius: 3px;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border-bottom-left-radius: 3px;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tr:last-child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td:last-child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moz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-border-radius-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bottomright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: 3px;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webkit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-border-bottom-right-radius: 3px;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border-bottom-right-radius: 3px;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tr:hover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td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#f2f2f2;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webkit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-gradient(linear, left top, left bottom, from(#f2f2f2), to(#f0f0f0));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moz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-linear-gradient(top, #f2f2f2, #f0f0f0);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40" w:line="291" w:lineRule="atLeast"/>
              <w:ind w:right="5779"/>
              <w:rPr>
                <w:rFonts w:ascii="Consolas" w:eastAsia="Calibri" w:hAnsi="Consolas" w:cs="Consolas"/>
                <w:color w:val="000000"/>
                <w:sz w:val="22"/>
                <w:szCs w:val="22"/>
              </w:rPr>
            </w:pPr>
          </w:p>
        </w:tc>
      </w:tr>
    </w:tbl>
    <w:p w:rsidR="00A07E10" w:rsidRDefault="00A07E10" w:rsidP="00C47680">
      <w:pPr>
        <w:spacing w:before="289" w:line="291" w:lineRule="atLeast"/>
        <w:ind w:left="1148" w:right="5779" w:firstLine="292"/>
        <w:rPr>
          <w:rFonts w:eastAsia="Calibri"/>
          <w:color w:val="000000"/>
          <w:sz w:val="22"/>
          <w:szCs w:val="22"/>
        </w:rPr>
      </w:pPr>
      <w:r>
        <w:rPr>
          <w:rFonts w:eastAsia="Calibri"/>
          <w:color w:val="000000"/>
          <w:sz w:val="22"/>
          <w:szCs w:val="22"/>
        </w:rPr>
        <w:lastRenderedPageBreak/>
        <w:t>bar.css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07E10" w:rsidRPr="00AB747D" w:rsidTr="00A07E10">
        <w:trPr>
          <w:trHeight w:val="3892"/>
        </w:trPr>
        <w:tc>
          <w:tcPr>
            <w:tcW w:w="7290" w:type="dxa"/>
          </w:tcPr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*{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margin: 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padding: 1px;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outline: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border: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box-sizing: border-box;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font-family: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Roboto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body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font-family: 'Montserrat',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line-height: 1.6;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min-height: 100vh;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padding: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list-style: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h2,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h3,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0box-sizing no: border-box;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body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font-family: 'Montserrat',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ab/>
              <w:t>line-height: 1.6;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min-height: 100vh;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padding: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list-style: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h2,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h3,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1.45em;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margin-top: 5px;;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1.45em;box-sizing no: border-box;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body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font-family: 'Montserrat',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line-height: 1.6;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min-height: 100vh;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padding: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list-style: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h2,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h3,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1.45em;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margin-top: 5px;box-sizing no: border-box;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body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font-family: 'Montserrat',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line-height: 1.6;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min-height: 100vh;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padding: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list-style: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h2,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h3,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1.45em;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margin-top: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box-sizing no: border-box;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body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font-family: 'Montserrat',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line-height: 1.6;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min-height: 100vh;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  padding: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list-style: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h2,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h3,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1.45em;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margin-top: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margin-top: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a,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padding: 10px 15px;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text-transform: uppercase;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text-align: center;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display: block;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.99em;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}box-sizing no: border-box;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body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font-family: 'Montserrat',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line-height: 1.6;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min-height: 100vh;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padding: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list-style: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>h2,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h3,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1.45em;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margin-top: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a,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padding: 10px 15px;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text-transform: uppercase;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text-align: center;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display: block;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.99em;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}box-sizing no: border-box;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body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font-family: 'Montserrat',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line-height: 1.6;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min-height: 100vh;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padding: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list-style: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h2,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h3,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ab/>
              <w:t>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1.45em;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margin-top: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a,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padding: 10px 15px;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text-transform: uppercase;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text-align: center;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display: block;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.99em;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a:hover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#718daa;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.header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padding-top: .5em;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padding-bottom: .5em;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border: 1px solid #C0C0C0;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background-color: #F8F8FF;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webkit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-box-shadow: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0px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5px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rgba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(0,0,0,0.75);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moz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-box-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shmoz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-box-shadow: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0px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5px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rgba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(0,0,0,0.75);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 xml:space="preserve">box-shadow: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0px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0px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0px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rgba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(0,0,0,0.75);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webkit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-border-radius: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moz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-border-radius: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border-radius: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/* =================================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Media Queries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==================================== */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@media (min-width: 769px)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.header,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display: flex;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.header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flex-direction: column;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align-items: center;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</w:t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.header{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width: 80%;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 auto;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max-width: 1150px;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@media (min-width: 1025px)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.header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flex-direction: row;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justify-content: space-between;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shadow: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0px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14px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rgba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(0,0,0,0.75);{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 xml:space="preserve">box-shadow: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0px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14px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rgba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(0,0,0,0.75);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webkit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-border-radius: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moz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-border-radius: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border-radius: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/* =================================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Media Queries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==================================== */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@media (min-width: 769px)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.header,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display: flex;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.header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flex-direction: column;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align-items: center;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.header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width: 80%;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 auto;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max-width: 1150px;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@media (min-width: 1025px)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.header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flex-direction: row;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justify-content: space-between;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B747D" w:rsidRDefault="00A07E10" w:rsidP="00A07E10">
            <w:pPr>
              <w:spacing w:line="291" w:lineRule="atLeast"/>
              <w:ind w:right="5779"/>
              <w:rPr>
                <w:rFonts w:ascii="Consolas" w:eastAsia="Calibri" w:hAnsi="Consolas" w:cs="Consolas"/>
                <w:color w:val="000000"/>
                <w:sz w:val="22"/>
                <w:szCs w:val="22"/>
              </w:rPr>
            </w:pPr>
          </w:p>
        </w:tc>
      </w:tr>
    </w:tbl>
    <w:p w:rsidR="00A07E10" w:rsidRDefault="00A07E10" w:rsidP="00A07E10">
      <w:pPr>
        <w:spacing w:line="291" w:lineRule="atLeast"/>
        <w:ind w:left="1148" w:right="5779" w:firstLine="292"/>
        <w:rPr>
          <w:rFonts w:eastAsia="Calibri"/>
          <w:color w:val="000000"/>
          <w:sz w:val="22"/>
          <w:szCs w:val="22"/>
        </w:rPr>
      </w:pPr>
    </w:p>
    <w:p w:rsidR="00C47680" w:rsidRPr="00080901" w:rsidRDefault="00C47680" w:rsidP="00C47680">
      <w:pPr>
        <w:spacing w:before="289" w:line="291" w:lineRule="atLeast"/>
        <w:ind w:left="428" w:right="5779"/>
        <w:rPr>
          <w:rFonts w:eastAsia="Calibri"/>
          <w:sz w:val="22"/>
          <w:szCs w:val="22"/>
        </w:rPr>
      </w:pPr>
    </w:p>
    <w:p w:rsidR="00762AAA" w:rsidRPr="00AB747D" w:rsidRDefault="00033DF0">
      <w:pPr>
        <w:numPr>
          <w:ilvl w:val="0"/>
          <w:numId w:val="17"/>
        </w:numPr>
        <w:spacing w:before="294" w:line="287" w:lineRule="atLeast"/>
        <w:ind w:right="5492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>PEMBUATAN K</w:t>
      </w:r>
      <w:r w:rsidR="00AB747D">
        <w:rPr>
          <w:rFonts w:eastAsia="Calibri"/>
          <w:color w:val="000000"/>
          <w:sz w:val="22"/>
          <w:szCs w:val="22"/>
        </w:rPr>
        <w:t>ODE WEB (PHP)</w:t>
      </w:r>
    </w:p>
    <w:p w:rsidR="00AB747D" w:rsidRDefault="00AB747D" w:rsidP="00AB747D">
      <w:pPr>
        <w:spacing w:before="294" w:line="287" w:lineRule="atLeast"/>
        <w:ind w:left="1148" w:right="5492" w:firstLine="292"/>
        <w:rPr>
          <w:rFonts w:eastAsia="Calibri"/>
          <w:color w:val="000000"/>
          <w:sz w:val="22"/>
          <w:szCs w:val="22"/>
        </w:rPr>
      </w:pPr>
      <w:proofErr w:type="spellStart"/>
      <w:r>
        <w:rPr>
          <w:rFonts w:eastAsia="Calibri"/>
          <w:color w:val="000000"/>
          <w:sz w:val="22"/>
          <w:szCs w:val="22"/>
        </w:rPr>
        <w:t>index.php</w:t>
      </w:r>
      <w:proofErr w:type="spellEnd"/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AB747D" w:rsidTr="00AB747D">
        <w:trPr>
          <w:trHeight w:val="1849"/>
        </w:trPr>
        <w:tc>
          <w:tcPr>
            <w:tcW w:w="7290" w:type="dxa"/>
          </w:tcPr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&lt;?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$title =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Selamat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Datang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di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Aplikasi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Pengelolaan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Laundry';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koneksi.php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navigasi.php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setlocale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(LC_ALL,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id_id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setlocale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(LC_TIME, 'id_ID.utf8');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$query4 =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mysqli_query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($conn, "SELECT SUM(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total_harga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) as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>total_penghasilan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FROM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detail_transaksi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INNER JOIN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transaksi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ON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transaksi.id_transaksi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=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detail_transaksi.id_transaksi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WHERE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status_bayar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=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dibayar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'");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total_penghasilan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=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mysqli_fetch_assoc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($query4);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?&gt;                  &lt;div class="form"&gt;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&lt;div class="numbers"&gt;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&lt;p class="card-body"&gt;Total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Penghasilan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: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&gt;&lt;</w:t>
            </w:r>
            <w:proofErr w:type="gram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?=</w:t>
            </w:r>
            <w:proofErr w:type="gram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' .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number_format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total_penghasilan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total_penghasilan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']); ?&gt;&lt;/p&gt;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&lt;?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?&gt;</w:t>
            </w:r>
          </w:p>
          <w:p w:rsidR="00AB747D" w:rsidRPr="00AB747D" w:rsidRDefault="00AB747D" w:rsidP="00AB747D">
            <w:pPr>
              <w:spacing w:line="287" w:lineRule="atLeast"/>
              <w:ind w:right="5492"/>
              <w:rPr>
                <w:rFonts w:ascii="Consolas" w:eastAsia="Calibri" w:hAnsi="Consolas" w:cs="Consolas"/>
                <w:sz w:val="22"/>
                <w:szCs w:val="22"/>
              </w:rPr>
            </w:pPr>
          </w:p>
        </w:tc>
      </w:tr>
    </w:tbl>
    <w:p w:rsidR="00AB747D" w:rsidRPr="00080901" w:rsidRDefault="00AB747D" w:rsidP="00AB747D">
      <w:pPr>
        <w:spacing w:before="294" w:line="287" w:lineRule="atLeast"/>
        <w:ind w:left="428" w:right="5492"/>
        <w:rPr>
          <w:rFonts w:eastAsia="Calibri"/>
          <w:sz w:val="22"/>
          <w:szCs w:val="22"/>
        </w:rPr>
      </w:pPr>
    </w:p>
    <w:p w:rsidR="00762AAA" w:rsidRDefault="00033DF0" w:rsidP="00AB747D">
      <w:pPr>
        <w:spacing w:before="24" w:line="268" w:lineRule="atLeast"/>
        <w:ind w:left="1148" w:right="-200" w:firstLine="292"/>
        <w:jc w:val="both"/>
        <w:rPr>
          <w:rFonts w:eastAsia="Calibri"/>
          <w:color w:val="000000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color w:val="000000"/>
          <w:sz w:val="22"/>
          <w:szCs w:val="22"/>
        </w:rPr>
        <w:t>koneksi.php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AB747D" w:rsidTr="00AB747D">
        <w:trPr>
          <w:trHeight w:val="445"/>
        </w:trPr>
        <w:tc>
          <w:tcPr>
            <w:tcW w:w="7290" w:type="dxa"/>
          </w:tcPr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proofErr w:type="spellStart"/>
            <w:r w:rsidRPr="00AB747D">
              <w:rPr>
                <w:rFonts w:ascii="Consolas" w:hAnsi="Consolas" w:cs="Consolas"/>
              </w:rPr>
              <w:t>session_start</w:t>
            </w:r>
            <w:proofErr w:type="spellEnd"/>
            <w:r w:rsidRPr="00AB747D">
              <w:rPr>
                <w:rFonts w:ascii="Consolas" w:hAnsi="Consolas" w:cs="Consolas"/>
              </w:rPr>
              <w:t>();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if ($_SESSION)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if ($_SESSION['role'] == 'admin')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} else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</w:t>
            </w:r>
            <w:proofErr w:type="gramStart"/>
            <w:r w:rsidRPr="00AB747D">
              <w:rPr>
                <w:rFonts w:ascii="Consolas" w:hAnsi="Consolas" w:cs="Consolas"/>
              </w:rPr>
              <w:t>header(</w:t>
            </w:r>
            <w:proofErr w:type="gramEnd"/>
            <w:r w:rsidRPr="00AB747D">
              <w:rPr>
                <w:rFonts w:ascii="Consolas" w:hAnsi="Consolas" w:cs="Consolas"/>
              </w:rPr>
              <w:t>"location:../</w:t>
            </w:r>
            <w:proofErr w:type="spellStart"/>
            <w:r w:rsidRPr="00AB747D">
              <w:rPr>
                <w:rFonts w:ascii="Consolas" w:hAnsi="Consolas" w:cs="Consolas"/>
              </w:rPr>
              <w:t>index.php</w:t>
            </w:r>
            <w:proofErr w:type="spellEnd"/>
            <w:r w:rsidRPr="00AB747D">
              <w:rPr>
                <w:rFonts w:ascii="Consolas" w:hAnsi="Consolas" w:cs="Consolas"/>
              </w:rPr>
              <w:t>");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}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} else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</w:t>
            </w:r>
            <w:proofErr w:type="gramStart"/>
            <w:r w:rsidRPr="00AB747D">
              <w:rPr>
                <w:rFonts w:ascii="Consolas" w:hAnsi="Consolas" w:cs="Consolas"/>
              </w:rPr>
              <w:t>header(</w:t>
            </w:r>
            <w:proofErr w:type="gramEnd"/>
            <w:r w:rsidRPr="00AB747D">
              <w:rPr>
                <w:rFonts w:ascii="Consolas" w:hAnsi="Consolas" w:cs="Consolas"/>
              </w:rPr>
              <w:t>'location:../</w:t>
            </w:r>
            <w:proofErr w:type="spellStart"/>
            <w:r w:rsidRPr="00AB747D">
              <w:rPr>
                <w:rFonts w:ascii="Consolas" w:hAnsi="Consolas" w:cs="Consolas"/>
              </w:rPr>
              <w:t>index.php</w:t>
            </w:r>
            <w:proofErr w:type="spellEnd"/>
            <w:r w:rsidRPr="00AB747D">
              <w:rPr>
                <w:rFonts w:ascii="Consolas" w:hAnsi="Consolas" w:cs="Consolas"/>
              </w:rPr>
              <w:t>');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}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$conn = </w:t>
            </w:r>
            <w:proofErr w:type="spellStart"/>
            <w:r w:rsidRPr="00AB747D">
              <w:rPr>
                <w:rFonts w:ascii="Consolas" w:hAnsi="Consolas" w:cs="Consolas"/>
              </w:rPr>
              <w:t>mysqli_connect</w:t>
            </w:r>
            <w:proofErr w:type="spellEnd"/>
            <w:r w:rsidRPr="00AB747D">
              <w:rPr>
                <w:rFonts w:ascii="Consolas" w:hAnsi="Consolas" w:cs="Consolas"/>
              </w:rPr>
              <w:t>("</w:t>
            </w:r>
            <w:proofErr w:type="spellStart"/>
            <w:r w:rsidRPr="00AB747D">
              <w:rPr>
                <w:rFonts w:ascii="Consolas" w:hAnsi="Consolas" w:cs="Consolas"/>
              </w:rPr>
              <w:t>localhost</w:t>
            </w:r>
            <w:proofErr w:type="spellEnd"/>
            <w:r w:rsidRPr="00AB747D">
              <w:rPr>
                <w:rFonts w:ascii="Consolas" w:hAnsi="Consolas" w:cs="Consolas"/>
              </w:rPr>
              <w:t>", "root", "", "</w:t>
            </w:r>
            <w:proofErr w:type="spellStart"/>
            <w:r w:rsidRPr="00AB747D">
              <w:rPr>
                <w:rFonts w:ascii="Consolas" w:hAnsi="Consolas" w:cs="Consolas"/>
              </w:rPr>
              <w:t>mylaundry</w:t>
            </w:r>
            <w:proofErr w:type="spellEnd"/>
            <w:r w:rsidRPr="00AB747D">
              <w:rPr>
                <w:rFonts w:ascii="Consolas" w:hAnsi="Consolas" w:cs="Consolas"/>
              </w:rPr>
              <w:t>");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lastRenderedPageBreak/>
              <w:t>if (</w:t>
            </w:r>
            <w:proofErr w:type="spellStart"/>
            <w:r w:rsidRPr="00AB747D">
              <w:rPr>
                <w:rFonts w:ascii="Consolas" w:hAnsi="Consolas" w:cs="Consolas"/>
              </w:rPr>
              <w:t>mysqli_connect_error</w:t>
            </w:r>
            <w:proofErr w:type="spellEnd"/>
            <w:r w:rsidRPr="00AB747D">
              <w:rPr>
                <w:rFonts w:ascii="Consolas" w:hAnsi="Consolas" w:cs="Consolas"/>
              </w:rPr>
              <w:t>())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</w:t>
            </w:r>
            <w:proofErr w:type="gramStart"/>
            <w:r w:rsidRPr="00AB747D">
              <w:rPr>
                <w:rFonts w:ascii="Consolas" w:hAnsi="Consolas" w:cs="Consolas"/>
              </w:rPr>
              <w:t>echo</w:t>
            </w:r>
            <w:proofErr w:type="gramEnd"/>
            <w:r w:rsidRPr="00AB747D">
              <w:rPr>
                <w:rFonts w:ascii="Consolas" w:hAnsi="Consolas" w:cs="Consolas"/>
              </w:rPr>
              <w:t xml:space="preserve"> "</w:t>
            </w:r>
            <w:proofErr w:type="spellStart"/>
            <w:r w:rsidRPr="00AB747D">
              <w:rPr>
                <w:rFonts w:ascii="Consolas" w:hAnsi="Consolas" w:cs="Consolas"/>
              </w:rPr>
              <w:t>Koneksi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ke</w:t>
            </w:r>
            <w:proofErr w:type="spellEnd"/>
            <w:r w:rsidRPr="00AB747D">
              <w:rPr>
                <w:rFonts w:ascii="Consolas" w:hAnsi="Consolas" w:cs="Consolas"/>
              </w:rPr>
              <w:t xml:space="preserve"> database </w:t>
            </w:r>
            <w:proofErr w:type="spellStart"/>
            <w:r w:rsidRPr="00AB747D">
              <w:rPr>
                <w:rFonts w:ascii="Consolas" w:hAnsi="Consolas" w:cs="Consolas"/>
              </w:rPr>
              <w:t>gagal</w:t>
            </w:r>
            <w:proofErr w:type="spellEnd"/>
            <w:r w:rsidRPr="00AB747D">
              <w:rPr>
                <w:rFonts w:ascii="Consolas" w:hAnsi="Consolas" w:cs="Consolas"/>
              </w:rPr>
              <w:t xml:space="preserve"> : " . </w:t>
            </w:r>
            <w:proofErr w:type="spellStart"/>
            <w:r w:rsidRPr="00AB747D">
              <w:rPr>
                <w:rFonts w:ascii="Consolas" w:hAnsi="Consolas" w:cs="Consolas"/>
              </w:rPr>
              <w:t>mysqli_connect_error</w:t>
            </w:r>
            <w:proofErr w:type="spellEnd"/>
            <w:r w:rsidRPr="00AB747D">
              <w:rPr>
                <w:rFonts w:ascii="Consolas" w:hAnsi="Consolas" w:cs="Consolas"/>
              </w:rPr>
              <w:t>();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}</w:t>
            </w:r>
          </w:p>
          <w:p w:rsidR="00AB747D" w:rsidRPr="00AB747D" w:rsidRDefault="00AB747D" w:rsidP="00AB747D">
            <w:pPr>
              <w:spacing w:before="24"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</w:p>
        </w:tc>
      </w:tr>
    </w:tbl>
    <w:p w:rsidR="00AB747D" w:rsidRPr="00080901" w:rsidRDefault="00AB747D" w:rsidP="00AB747D">
      <w:pPr>
        <w:spacing w:before="24"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</w:p>
    <w:p w:rsidR="00762AAA" w:rsidRDefault="00033DF0">
      <w:pPr>
        <w:spacing w:before="319" w:line="268" w:lineRule="atLeast"/>
        <w:ind w:left="428" w:right="-200"/>
        <w:jc w:val="both"/>
        <w:rPr>
          <w:rFonts w:eastAsia="Calibri"/>
          <w:color w:val="000000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CRUD file </w:t>
      </w:r>
    </w:p>
    <w:p w:rsidR="00AB747D" w:rsidRDefault="00AB747D" w:rsidP="00AB747D">
      <w:pPr>
        <w:spacing w:before="319" w:line="268" w:lineRule="atLeast"/>
        <w:ind w:left="1148" w:right="-200" w:firstLine="292"/>
        <w:jc w:val="both"/>
        <w:rPr>
          <w:rFonts w:eastAsia="Calibri"/>
          <w:color w:val="000000"/>
          <w:sz w:val="22"/>
          <w:szCs w:val="22"/>
        </w:rPr>
      </w:pPr>
      <w:proofErr w:type="spellStart"/>
      <w:r>
        <w:rPr>
          <w:rFonts w:eastAsia="Calibri"/>
          <w:color w:val="000000"/>
          <w:sz w:val="22"/>
          <w:szCs w:val="22"/>
        </w:rPr>
        <w:t>tambah_outlet.php</w:t>
      </w:r>
      <w:proofErr w:type="spellEnd"/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AB747D" w:rsidTr="00AB747D">
        <w:tc>
          <w:tcPr>
            <w:tcW w:w="7290" w:type="dxa"/>
          </w:tcPr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&lt;?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$title =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Tambah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Data Outlet';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koneksi.php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if (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isset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($_POST['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btn-simpan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']))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= $_POST['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= $_POST['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= $_POST['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telp_outlet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$query = "INSERT INTO outlet (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,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,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telp_outlet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) values ('$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', '$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', '$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')";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$insert =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mysqli_query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($conn, $query);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if ($insert == 1)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$_SESSION['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msg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 =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Berhasil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Menyimpan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Data';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header('location: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outlet.php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} else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$_</w:t>
            </w:r>
            <w:proofErr w:type="gram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SESSION[</w:t>
            </w:r>
            <w:proofErr w:type="gram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msg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 =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Gagal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menambahkan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data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baru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!!!';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header('location: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outlet.php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navigasi.php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?&gt;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&lt;form action="" method="POST"&gt;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&lt;div class="card-body"&gt;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&lt;div class="form-group"&gt;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&lt;label for="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largeInput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"&gt;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Outlet&lt;/label&gt;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&lt;input type="text" name="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" class="form-control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form-control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 id="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defaultInput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 placeholder="Outlet..."&gt;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&lt;div class="form-group"&gt;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&lt;label for="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"&gt;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Outlet&lt;/label&gt;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textarea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class="form-control" rows="5" name="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"&gt;&lt;/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textarea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&lt;div class="form-group"&gt;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&lt;label for="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largeInput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"&gt;No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Telepon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&lt;/label&gt;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&lt;input type="text" name="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telp_outlet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" class="form-control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form-control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 id="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defaultInput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" placeholder="No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..."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maxlength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="15"&gt;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&lt;div class="button"&gt;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&lt;button type="submit" name="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btn-simpan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 class="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btn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btn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-success"&gt;Submit&lt;/button&gt;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&lt;!-- &lt;button class="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btn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btn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-danger"&gt;Cancel&lt;/button&gt; --&gt;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                                &lt;a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javascript:void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(0)"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onclick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window.history.back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();" class="link"&gt;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Batal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&lt;/a&gt;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&lt;/form&gt;</w:t>
            </w:r>
          </w:p>
          <w:p w:rsidR="00AB747D" w:rsidRPr="00AB747D" w:rsidRDefault="00AB747D" w:rsidP="00AB747D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</w:p>
        </w:tc>
      </w:tr>
    </w:tbl>
    <w:p w:rsidR="00AB747D" w:rsidRDefault="00AB747D" w:rsidP="00AB747D">
      <w:pPr>
        <w:spacing w:before="319"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  <w:proofErr w:type="spellStart"/>
      <w:r>
        <w:rPr>
          <w:rFonts w:eastAsia="Calibri"/>
          <w:sz w:val="22"/>
          <w:szCs w:val="22"/>
        </w:rPr>
        <w:lastRenderedPageBreak/>
        <w:t>outlet.php</w:t>
      </w:r>
      <w:proofErr w:type="spellEnd"/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AB747D" w:rsidTr="00AB747D">
        <w:tc>
          <w:tcPr>
            <w:tcW w:w="7290" w:type="dxa"/>
          </w:tcPr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&lt;?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koneksi.php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$title = 'Data Outlet' 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navigasi.php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$query = 'SELECT outlet.*,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user.nama_user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FROM outlet LEFT JOIN user ON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user.outlet_id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=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outlet.id_outlet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$data =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mysqli_query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($conn, $query);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?&gt;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&lt;h4 class="card-title"&gt;&lt;?= $title; ?&gt;&lt;/h4&gt;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&lt;a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tambah_outlet.php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 class="button"&gt;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&lt;i class="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fa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fa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-plus"&gt;&lt;/i&gt;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Tambah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Outlet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&lt;/a&gt;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&lt;table id="basic-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datatables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 class="display table table-striped table-hover"&gt;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thead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  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style="width: 7%"&gt;No&lt;/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&gt;Owner&lt;/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&gt;No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Telepon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style="width: 25%;"&gt;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style="width: 10%"&gt;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Aksi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thead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tbody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&lt;?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$no = 1;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if (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mysqli_num_rows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($data) &gt; 0)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while ($outlet =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mysqli_fetch_assoc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($data))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?&gt;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&lt;td&gt;&lt;?= $no++; ?&gt;&lt;/td&gt;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&lt;td&gt;&lt;?= $outlet['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 ?&gt;&lt;/td&gt;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&lt;td&gt;&lt;?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if ($outlet['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nama_user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 == null)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                                                    echo 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Belum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ada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owner";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} else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    echo $outlet['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nama_user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} ?&gt;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&lt;/td&gt;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&lt;td&gt;&lt;?= $outlet['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telp_outlet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 ?&gt;&lt;/td&gt;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&lt;td&gt;&lt;?= $outlet['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 ?&gt;&lt;/td&gt;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&lt;td&gt;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&lt;div class="form-button-action"&gt;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    &lt;a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edit_outlet.php?id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=&lt;?= $outlet['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id_outlet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 ?&gt;" &gt;&lt;button class="button"&gt;Edit&lt;/button&gt;&lt;/a&gt;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    &lt;/a&gt;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    &lt;a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hapus_outlet.php?id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=&lt;?= $outlet['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id_outlet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 ?&gt;" &gt;&lt;button class="button"&gt;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Hapus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&lt;/button&gt;&lt;/a&gt;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    &lt;/a&gt;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&lt;/td&gt;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&lt;?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?&gt;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                            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tbody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&lt;/table&gt;</w:t>
            </w:r>
          </w:p>
          <w:p w:rsidR="00AB747D" w:rsidRPr="00AB747D" w:rsidRDefault="00AB747D" w:rsidP="00AB747D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</w:p>
        </w:tc>
      </w:tr>
    </w:tbl>
    <w:p w:rsidR="00AB747D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</w:p>
    <w:p w:rsidR="00AB747D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</w:p>
    <w:p w:rsidR="00AB747D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  <w:proofErr w:type="spellStart"/>
      <w:r>
        <w:rPr>
          <w:rFonts w:eastAsia="Calibri"/>
          <w:sz w:val="22"/>
          <w:szCs w:val="22"/>
        </w:rPr>
        <w:t>edit_outlet</w:t>
      </w:r>
      <w:proofErr w:type="spellEnd"/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AB747D" w:rsidTr="00AB747D">
        <w:tc>
          <w:tcPr>
            <w:tcW w:w="7290" w:type="dxa"/>
          </w:tcPr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$title = 'Edit Data Outlet';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require '</w:t>
            </w:r>
            <w:proofErr w:type="spellStart"/>
            <w:r w:rsidRPr="00AB747D">
              <w:rPr>
                <w:rFonts w:ascii="Consolas" w:hAnsi="Consolas" w:cs="Consolas"/>
              </w:rPr>
              <w:t>koneksi.php</w:t>
            </w:r>
            <w:proofErr w:type="spellEnd"/>
            <w:r w:rsidRPr="00AB747D">
              <w:rPr>
                <w:rFonts w:ascii="Consolas" w:hAnsi="Consolas" w:cs="Consolas"/>
              </w:rPr>
              <w:t>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$query = "SELECT outlet.*, </w:t>
            </w:r>
            <w:proofErr w:type="spellStart"/>
            <w:r w:rsidRPr="00AB747D">
              <w:rPr>
                <w:rFonts w:ascii="Consolas" w:hAnsi="Consolas" w:cs="Consolas"/>
              </w:rPr>
              <w:t>user.nama_user</w:t>
            </w:r>
            <w:proofErr w:type="spellEnd"/>
            <w:r w:rsidRPr="00AB747D">
              <w:rPr>
                <w:rFonts w:ascii="Consolas" w:hAnsi="Consolas" w:cs="Consolas"/>
              </w:rPr>
              <w:t xml:space="preserve">, </w:t>
            </w:r>
            <w:proofErr w:type="spellStart"/>
            <w:r w:rsidRPr="00AB747D">
              <w:rPr>
                <w:rFonts w:ascii="Consolas" w:hAnsi="Consolas" w:cs="Consolas"/>
              </w:rPr>
              <w:t>user.id_user</w:t>
            </w:r>
            <w:proofErr w:type="spellEnd"/>
            <w:r w:rsidRPr="00AB747D">
              <w:rPr>
                <w:rFonts w:ascii="Consolas" w:hAnsi="Consolas" w:cs="Consolas"/>
              </w:rPr>
              <w:t xml:space="preserve"> FROM outlet LEFT JOIN user ON </w:t>
            </w:r>
            <w:proofErr w:type="spellStart"/>
            <w:r w:rsidRPr="00AB747D">
              <w:rPr>
                <w:rFonts w:ascii="Consolas" w:hAnsi="Consolas" w:cs="Consolas"/>
              </w:rPr>
              <w:t>user.outlet_id</w:t>
            </w:r>
            <w:proofErr w:type="spellEnd"/>
            <w:r w:rsidRPr="00AB747D">
              <w:rPr>
                <w:rFonts w:ascii="Consolas" w:hAnsi="Consolas" w:cs="Consolas"/>
              </w:rPr>
              <w:t xml:space="preserve"> = </w:t>
            </w:r>
            <w:proofErr w:type="spellStart"/>
            <w:r w:rsidRPr="00AB747D">
              <w:rPr>
                <w:rFonts w:ascii="Consolas" w:hAnsi="Consolas" w:cs="Consolas"/>
              </w:rPr>
              <w:t>outlet.id_outlet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WHERE </w:t>
            </w:r>
            <w:proofErr w:type="spellStart"/>
            <w:r w:rsidRPr="00AB747D">
              <w:rPr>
                <w:rFonts w:ascii="Consolas" w:hAnsi="Consolas" w:cs="Consolas"/>
              </w:rPr>
              <w:t>id_</w:t>
            </w:r>
            <w:proofErr w:type="gramStart"/>
            <w:r w:rsidRPr="00AB747D">
              <w:rPr>
                <w:rFonts w:ascii="Consolas" w:hAnsi="Consolas" w:cs="Consolas"/>
              </w:rPr>
              <w:t>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 =</w:t>
            </w:r>
            <w:proofErr w:type="gramEnd"/>
            <w:r w:rsidRPr="00AB747D">
              <w:rPr>
                <w:rFonts w:ascii="Consolas" w:hAnsi="Consolas" w:cs="Consolas"/>
              </w:rPr>
              <w:t xml:space="preserve"> " . $_GET['id'];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$data = </w:t>
            </w:r>
            <w:proofErr w:type="spellStart"/>
            <w:r w:rsidRPr="00AB747D">
              <w:rPr>
                <w:rFonts w:ascii="Consolas" w:hAnsi="Consolas" w:cs="Consolas"/>
              </w:rPr>
              <w:t>mysqli_query</w:t>
            </w:r>
            <w:proofErr w:type="spellEnd"/>
            <w:r w:rsidRPr="00AB747D">
              <w:rPr>
                <w:rFonts w:ascii="Consolas" w:hAnsi="Consolas" w:cs="Consolas"/>
              </w:rPr>
              <w:t>($conn, $query);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$edit = </w:t>
            </w:r>
            <w:proofErr w:type="spellStart"/>
            <w:r w:rsidRPr="00AB747D">
              <w:rPr>
                <w:rFonts w:ascii="Consolas" w:hAnsi="Consolas" w:cs="Consolas"/>
              </w:rPr>
              <w:t>mysqli_fetch_assoc</w:t>
            </w:r>
            <w:proofErr w:type="spellEnd"/>
            <w:r w:rsidRPr="00AB747D">
              <w:rPr>
                <w:rFonts w:ascii="Consolas" w:hAnsi="Consolas" w:cs="Consolas"/>
              </w:rPr>
              <w:t>($data);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$query2 = "SELECT user.*, </w:t>
            </w:r>
            <w:proofErr w:type="spellStart"/>
            <w:r w:rsidRPr="00AB747D">
              <w:rPr>
                <w:rFonts w:ascii="Consolas" w:hAnsi="Consolas" w:cs="Consolas"/>
              </w:rPr>
              <w:t>outlet.nama_outlet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FROM outlet RIGHT JOIN user ON </w:t>
            </w:r>
            <w:proofErr w:type="spellStart"/>
            <w:r w:rsidRPr="00AB747D">
              <w:rPr>
                <w:rFonts w:ascii="Consolas" w:hAnsi="Consolas" w:cs="Consolas"/>
              </w:rPr>
              <w:t>user.outlet_id</w:t>
            </w:r>
            <w:proofErr w:type="spellEnd"/>
            <w:r w:rsidRPr="00AB747D">
              <w:rPr>
                <w:rFonts w:ascii="Consolas" w:hAnsi="Consolas" w:cs="Consolas"/>
              </w:rPr>
              <w:t xml:space="preserve"> = </w:t>
            </w:r>
            <w:proofErr w:type="spellStart"/>
            <w:r w:rsidRPr="00AB747D">
              <w:rPr>
                <w:rFonts w:ascii="Consolas" w:hAnsi="Consolas" w:cs="Consolas"/>
              </w:rPr>
              <w:t>outlet.id_outlet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WHERE </w:t>
            </w:r>
            <w:proofErr w:type="spellStart"/>
            <w:r w:rsidRPr="00AB747D">
              <w:rPr>
                <w:rFonts w:ascii="Consolas" w:hAnsi="Consolas" w:cs="Consolas"/>
              </w:rPr>
              <w:t>user.role</w:t>
            </w:r>
            <w:proofErr w:type="spellEnd"/>
            <w:r w:rsidRPr="00AB747D">
              <w:rPr>
                <w:rFonts w:ascii="Consolas" w:hAnsi="Consolas" w:cs="Consolas"/>
              </w:rPr>
              <w:t xml:space="preserve"> = 'owner' ORDER BY </w:t>
            </w:r>
            <w:proofErr w:type="spellStart"/>
            <w:r w:rsidRPr="00AB747D">
              <w:rPr>
                <w:rFonts w:ascii="Consolas" w:hAnsi="Consolas" w:cs="Consolas"/>
              </w:rPr>
              <w:t>user.outlet_id</w:t>
            </w:r>
            <w:proofErr w:type="spellEnd"/>
            <w:r w:rsidRPr="00AB747D">
              <w:rPr>
                <w:rFonts w:ascii="Consolas" w:hAnsi="Consolas" w:cs="Consolas"/>
              </w:rPr>
              <w:t xml:space="preserve"> ASC";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$data2 = </w:t>
            </w:r>
            <w:proofErr w:type="spellStart"/>
            <w:r w:rsidRPr="00AB747D">
              <w:rPr>
                <w:rFonts w:ascii="Consolas" w:hAnsi="Consolas" w:cs="Consolas"/>
              </w:rPr>
              <w:t>mysqli_query</w:t>
            </w:r>
            <w:proofErr w:type="spellEnd"/>
            <w:r w:rsidRPr="00AB747D">
              <w:rPr>
                <w:rFonts w:ascii="Consolas" w:hAnsi="Consolas" w:cs="Consolas"/>
              </w:rPr>
              <w:t>($conn, $query2);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if (</w:t>
            </w:r>
            <w:proofErr w:type="spellStart"/>
            <w:r w:rsidRPr="00AB747D">
              <w:rPr>
                <w:rFonts w:ascii="Consolas" w:hAnsi="Consolas" w:cs="Consolas"/>
              </w:rPr>
              <w:t>isset</w:t>
            </w:r>
            <w:proofErr w:type="spellEnd"/>
            <w:r w:rsidRPr="00AB747D">
              <w:rPr>
                <w:rFonts w:ascii="Consolas" w:hAnsi="Consolas" w:cs="Consolas"/>
              </w:rPr>
              <w:t>($_POST['</w:t>
            </w:r>
            <w:proofErr w:type="spellStart"/>
            <w:r w:rsidRPr="00AB747D">
              <w:rPr>
                <w:rFonts w:ascii="Consolas" w:hAnsi="Consolas" w:cs="Consolas"/>
              </w:rPr>
              <w:t>btn-simpan</w:t>
            </w:r>
            <w:proofErr w:type="spellEnd"/>
            <w:r w:rsidRPr="00AB747D">
              <w:rPr>
                <w:rFonts w:ascii="Consolas" w:hAnsi="Consolas" w:cs="Consolas"/>
              </w:rPr>
              <w:t>']))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$</w:t>
            </w:r>
            <w:proofErr w:type="spellStart"/>
            <w:r w:rsidRPr="00AB747D">
              <w:rPr>
                <w:rFonts w:ascii="Consolas" w:hAnsi="Consolas" w:cs="Consolas"/>
              </w:rPr>
              <w:t>nama</w:t>
            </w:r>
            <w:proofErr w:type="spellEnd"/>
            <w:r w:rsidRPr="00AB747D">
              <w:rPr>
                <w:rFonts w:ascii="Consolas" w:hAnsi="Consolas" w:cs="Consolas"/>
              </w:rPr>
              <w:t xml:space="preserve"> = $_POST['</w:t>
            </w:r>
            <w:proofErr w:type="spellStart"/>
            <w:r w:rsidRPr="00AB747D">
              <w:rPr>
                <w:rFonts w:ascii="Consolas" w:hAnsi="Consolas" w:cs="Consolas"/>
              </w:rPr>
              <w:t>nama_outlet</w:t>
            </w:r>
            <w:proofErr w:type="spellEnd"/>
            <w:r w:rsidRPr="00AB747D">
              <w:rPr>
                <w:rFonts w:ascii="Consolas" w:hAnsi="Consolas" w:cs="Consolas"/>
              </w:rPr>
              <w:t>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$</w:t>
            </w:r>
            <w:proofErr w:type="spellStart"/>
            <w:r w:rsidRPr="00AB747D">
              <w:rPr>
                <w:rFonts w:ascii="Consolas" w:hAnsi="Consolas" w:cs="Consolas"/>
              </w:rPr>
              <w:t>alamat</w:t>
            </w:r>
            <w:proofErr w:type="spellEnd"/>
            <w:r w:rsidRPr="00AB747D">
              <w:rPr>
                <w:rFonts w:ascii="Consolas" w:hAnsi="Consolas" w:cs="Consolas"/>
              </w:rPr>
              <w:t xml:space="preserve"> = $_POST['</w:t>
            </w:r>
            <w:proofErr w:type="spellStart"/>
            <w:r w:rsidRPr="00AB747D">
              <w:rPr>
                <w:rFonts w:ascii="Consolas" w:hAnsi="Consolas" w:cs="Consolas"/>
              </w:rPr>
              <w:t>alamat_outlet</w:t>
            </w:r>
            <w:proofErr w:type="spellEnd"/>
            <w:r w:rsidRPr="00AB747D">
              <w:rPr>
                <w:rFonts w:ascii="Consolas" w:hAnsi="Consolas" w:cs="Consolas"/>
              </w:rPr>
              <w:t>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$</w:t>
            </w:r>
            <w:proofErr w:type="spellStart"/>
            <w:r w:rsidRPr="00AB747D">
              <w:rPr>
                <w:rFonts w:ascii="Consolas" w:hAnsi="Consolas" w:cs="Consolas"/>
              </w:rPr>
              <w:t>telp</w:t>
            </w:r>
            <w:proofErr w:type="spellEnd"/>
            <w:r w:rsidRPr="00AB747D">
              <w:rPr>
                <w:rFonts w:ascii="Consolas" w:hAnsi="Consolas" w:cs="Consolas"/>
              </w:rPr>
              <w:t xml:space="preserve"> = $_POST['</w:t>
            </w:r>
            <w:proofErr w:type="spellStart"/>
            <w:r w:rsidRPr="00AB747D">
              <w:rPr>
                <w:rFonts w:ascii="Consolas" w:hAnsi="Consolas" w:cs="Consolas"/>
              </w:rPr>
              <w:t>telp_outlet</w:t>
            </w:r>
            <w:proofErr w:type="spellEnd"/>
            <w:r w:rsidRPr="00AB747D">
              <w:rPr>
                <w:rFonts w:ascii="Consolas" w:hAnsi="Consolas" w:cs="Consolas"/>
              </w:rPr>
              <w:t>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$query = "UPDATE outlet SET </w:t>
            </w:r>
            <w:proofErr w:type="spellStart"/>
            <w:r w:rsidRPr="00AB747D">
              <w:rPr>
                <w:rFonts w:ascii="Consolas" w:hAnsi="Consolas" w:cs="Consolas"/>
              </w:rPr>
              <w:t>nama_outlet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= '$</w:t>
            </w:r>
            <w:proofErr w:type="spellStart"/>
            <w:r w:rsidRPr="00AB747D">
              <w:rPr>
                <w:rFonts w:ascii="Consolas" w:hAnsi="Consolas" w:cs="Consolas"/>
              </w:rPr>
              <w:t>nama</w:t>
            </w:r>
            <w:proofErr w:type="spellEnd"/>
            <w:r w:rsidRPr="00AB747D">
              <w:rPr>
                <w:rFonts w:ascii="Consolas" w:hAnsi="Consolas" w:cs="Consolas"/>
              </w:rPr>
              <w:t xml:space="preserve">', </w:t>
            </w:r>
            <w:proofErr w:type="spellStart"/>
            <w:r w:rsidRPr="00AB747D">
              <w:rPr>
                <w:rFonts w:ascii="Consolas" w:hAnsi="Consolas" w:cs="Consolas"/>
              </w:rPr>
              <w:t>alamat_outlet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= '$</w:t>
            </w:r>
            <w:proofErr w:type="spellStart"/>
            <w:r w:rsidRPr="00AB747D">
              <w:rPr>
                <w:rFonts w:ascii="Consolas" w:hAnsi="Consolas" w:cs="Consolas"/>
              </w:rPr>
              <w:t>alamat</w:t>
            </w:r>
            <w:proofErr w:type="spellEnd"/>
            <w:r w:rsidRPr="00AB747D">
              <w:rPr>
                <w:rFonts w:ascii="Consolas" w:hAnsi="Consolas" w:cs="Consolas"/>
              </w:rPr>
              <w:t xml:space="preserve">', </w:t>
            </w:r>
            <w:proofErr w:type="spellStart"/>
            <w:r w:rsidRPr="00AB747D">
              <w:rPr>
                <w:rFonts w:ascii="Consolas" w:hAnsi="Consolas" w:cs="Consolas"/>
              </w:rPr>
              <w:t>telp_outlet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= '$</w:t>
            </w:r>
            <w:proofErr w:type="spellStart"/>
            <w:r w:rsidRPr="00AB747D">
              <w:rPr>
                <w:rFonts w:ascii="Consolas" w:hAnsi="Consolas" w:cs="Consolas"/>
              </w:rPr>
              <w:t>telp</w:t>
            </w:r>
            <w:proofErr w:type="spellEnd"/>
            <w:r w:rsidRPr="00AB747D">
              <w:rPr>
                <w:rFonts w:ascii="Consolas" w:hAnsi="Consolas" w:cs="Consolas"/>
              </w:rPr>
              <w:t xml:space="preserve">' WHERE </w:t>
            </w:r>
            <w:proofErr w:type="spellStart"/>
            <w:r w:rsidRPr="00AB747D">
              <w:rPr>
                <w:rFonts w:ascii="Consolas" w:hAnsi="Consolas" w:cs="Consolas"/>
              </w:rPr>
              <w:t>id_outlet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= </w:t>
            </w:r>
            <w:proofErr w:type="gramStart"/>
            <w:r w:rsidRPr="00AB747D">
              <w:rPr>
                <w:rFonts w:ascii="Consolas" w:hAnsi="Consolas" w:cs="Consolas"/>
              </w:rPr>
              <w:t>" .</w:t>
            </w:r>
            <w:proofErr w:type="gramEnd"/>
            <w:r w:rsidRPr="00AB747D">
              <w:rPr>
                <w:rFonts w:ascii="Consolas" w:hAnsi="Consolas" w:cs="Consolas"/>
              </w:rPr>
              <w:t xml:space="preserve"> $_GET['id'];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if ($_POST['</w:t>
            </w:r>
            <w:proofErr w:type="spellStart"/>
            <w:r w:rsidRPr="00AB747D">
              <w:rPr>
                <w:rFonts w:ascii="Consolas" w:hAnsi="Consolas" w:cs="Consolas"/>
              </w:rPr>
              <w:t>owner_new_id</w:t>
            </w:r>
            <w:proofErr w:type="spellEnd"/>
            <w:r w:rsidRPr="00AB747D">
              <w:rPr>
                <w:rFonts w:ascii="Consolas" w:hAnsi="Consolas" w:cs="Consolas"/>
              </w:rPr>
              <w:t>'])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$query2 = "UPDATE user SET </w:t>
            </w:r>
            <w:proofErr w:type="spellStart"/>
            <w:r w:rsidRPr="00AB747D">
              <w:rPr>
                <w:rFonts w:ascii="Consolas" w:hAnsi="Consolas" w:cs="Consolas"/>
              </w:rPr>
              <w:t>outlet_id</w:t>
            </w:r>
            <w:proofErr w:type="spellEnd"/>
            <w:r w:rsidRPr="00AB747D">
              <w:rPr>
                <w:rFonts w:ascii="Consolas" w:hAnsi="Consolas" w:cs="Consolas"/>
              </w:rPr>
              <w:t xml:space="preserve"> = '</w:t>
            </w:r>
            <w:proofErr w:type="gramStart"/>
            <w:r w:rsidRPr="00AB747D">
              <w:rPr>
                <w:rFonts w:ascii="Consolas" w:hAnsi="Consolas" w:cs="Consolas"/>
              </w:rPr>
              <w:t>" .</w:t>
            </w:r>
            <w:proofErr w:type="gramEnd"/>
            <w:r w:rsidRPr="00AB747D">
              <w:rPr>
                <w:rFonts w:ascii="Consolas" w:hAnsi="Consolas" w:cs="Consolas"/>
              </w:rPr>
              <w:t xml:space="preserve"> $_</w:t>
            </w:r>
            <w:proofErr w:type="gramStart"/>
            <w:r w:rsidRPr="00AB747D">
              <w:rPr>
                <w:rFonts w:ascii="Consolas" w:hAnsi="Consolas" w:cs="Consolas"/>
              </w:rPr>
              <w:t>GET[</w:t>
            </w:r>
            <w:proofErr w:type="gramEnd"/>
            <w:r w:rsidRPr="00AB747D">
              <w:rPr>
                <w:rFonts w:ascii="Consolas" w:hAnsi="Consolas" w:cs="Consolas"/>
              </w:rPr>
              <w:t xml:space="preserve">'id'] . "' WHERE </w:t>
            </w:r>
            <w:proofErr w:type="spellStart"/>
            <w:r w:rsidRPr="00AB747D">
              <w:rPr>
                <w:rFonts w:ascii="Consolas" w:hAnsi="Consolas" w:cs="Consolas"/>
              </w:rPr>
              <w:t>id_user</w:t>
            </w:r>
            <w:proofErr w:type="spellEnd"/>
            <w:r w:rsidRPr="00AB747D">
              <w:rPr>
                <w:rFonts w:ascii="Consolas" w:hAnsi="Consolas" w:cs="Consolas"/>
              </w:rPr>
              <w:t xml:space="preserve"> = </w:t>
            </w:r>
            <w:proofErr w:type="gramStart"/>
            <w:r w:rsidRPr="00AB747D">
              <w:rPr>
                <w:rFonts w:ascii="Consolas" w:hAnsi="Consolas" w:cs="Consolas"/>
              </w:rPr>
              <w:t>" .</w:t>
            </w:r>
            <w:proofErr w:type="gramEnd"/>
            <w:r w:rsidRPr="00AB747D">
              <w:rPr>
                <w:rFonts w:ascii="Consolas" w:hAnsi="Consolas" w:cs="Consolas"/>
              </w:rPr>
              <w:t xml:space="preserve"> $_POST['</w:t>
            </w:r>
            <w:proofErr w:type="spellStart"/>
            <w:r w:rsidRPr="00AB747D">
              <w:rPr>
                <w:rFonts w:ascii="Consolas" w:hAnsi="Consolas" w:cs="Consolas"/>
              </w:rPr>
              <w:t>owner_new_id</w:t>
            </w:r>
            <w:proofErr w:type="spellEnd"/>
            <w:r w:rsidRPr="00AB747D">
              <w:rPr>
                <w:rFonts w:ascii="Consolas" w:hAnsi="Consolas" w:cs="Consolas"/>
              </w:rPr>
              <w:t>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$query3 = "UPDATE user SET </w:t>
            </w:r>
            <w:proofErr w:type="spellStart"/>
            <w:r w:rsidRPr="00AB747D">
              <w:rPr>
                <w:rFonts w:ascii="Consolas" w:hAnsi="Consolas" w:cs="Consolas"/>
              </w:rPr>
              <w:t>outlet_id</w:t>
            </w:r>
            <w:proofErr w:type="spellEnd"/>
            <w:r w:rsidRPr="00AB747D">
              <w:rPr>
                <w:rFonts w:ascii="Consolas" w:hAnsi="Consolas" w:cs="Consolas"/>
              </w:rPr>
              <w:t xml:space="preserve"> = NULL WHERE </w:t>
            </w:r>
            <w:proofErr w:type="spellStart"/>
            <w:r w:rsidRPr="00AB747D">
              <w:rPr>
                <w:rFonts w:ascii="Consolas" w:hAnsi="Consolas" w:cs="Consolas"/>
              </w:rPr>
              <w:t>id_user</w:t>
            </w:r>
            <w:proofErr w:type="spellEnd"/>
            <w:r w:rsidRPr="00AB747D">
              <w:rPr>
                <w:rFonts w:ascii="Consolas" w:hAnsi="Consolas" w:cs="Consolas"/>
              </w:rPr>
              <w:t xml:space="preserve"> = </w:t>
            </w:r>
            <w:proofErr w:type="gramStart"/>
            <w:r w:rsidRPr="00AB747D">
              <w:rPr>
                <w:rFonts w:ascii="Consolas" w:hAnsi="Consolas" w:cs="Consolas"/>
              </w:rPr>
              <w:t>" .</w:t>
            </w:r>
            <w:proofErr w:type="gramEnd"/>
            <w:r w:rsidRPr="00AB747D">
              <w:rPr>
                <w:rFonts w:ascii="Consolas" w:hAnsi="Consolas" w:cs="Consolas"/>
              </w:rPr>
              <w:t xml:space="preserve"> $edit['</w:t>
            </w:r>
            <w:proofErr w:type="spellStart"/>
            <w:r w:rsidRPr="00AB747D">
              <w:rPr>
                <w:rFonts w:ascii="Consolas" w:hAnsi="Consolas" w:cs="Consolas"/>
              </w:rPr>
              <w:t>id_user</w:t>
            </w:r>
            <w:proofErr w:type="spellEnd"/>
            <w:r w:rsidRPr="00AB747D">
              <w:rPr>
                <w:rFonts w:ascii="Consolas" w:hAnsi="Consolas" w:cs="Consolas"/>
              </w:rPr>
              <w:t>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$update3 = </w:t>
            </w:r>
            <w:proofErr w:type="spellStart"/>
            <w:r w:rsidRPr="00AB747D">
              <w:rPr>
                <w:rFonts w:ascii="Consolas" w:hAnsi="Consolas" w:cs="Consolas"/>
              </w:rPr>
              <w:t>mysqli_query</w:t>
            </w:r>
            <w:proofErr w:type="spellEnd"/>
            <w:r w:rsidRPr="00AB747D">
              <w:rPr>
                <w:rFonts w:ascii="Consolas" w:hAnsi="Consolas" w:cs="Consolas"/>
              </w:rPr>
              <w:t>($conn, $query3);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} else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$query2 = "UPDATE user SET </w:t>
            </w:r>
            <w:proofErr w:type="spellStart"/>
            <w:r w:rsidRPr="00AB747D">
              <w:rPr>
                <w:rFonts w:ascii="Consolas" w:hAnsi="Consolas" w:cs="Consolas"/>
              </w:rPr>
              <w:t>outlet_id</w:t>
            </w:r>
            <w:proofErr w:type="spellEnd"/>
            <w:r w:rsidRPr="00AB747D">
              <w:rPr>
                <w:rFonts w:ascii="Consolas" w:hAnsi="Consolas" w:cs="Consolas"/>
              </w:rPr>
              <w:t xml:space="preserve"> = '</w:t>
            </w:r>
            <w:proofErr w:type="gramStart"/>
            <w:r w:rsidRPr="00AB747D">
              <w:rPr>
                <w:rFonts w:ascii="Consolas" w:hAnsi="Consolas" w:cs="Consolas"/>
              </w:rPr>
              <w:t>" .</w:t>
            </w:r>
            <w:proofErr w:type="gramEnd"/>
            <w:r w:rsidRPr="00AB747D">
              <w:rPr>
                <w:rFonts w:ascii="Consolas" w:hAnsi="Consolas" w:cs="Consolas"/>
              </w:rPr>
              <w:t xml:space="preserve"> $_</w:t>
            </w:r>
            <w:proofErr w:type="gramStart"/>
            <w:r w:rsidRPr="00AB747D">
              <w:rPr>
                <w:rFonts w:ascii="Consolas" w:hAnsi="Consolas" w:cs="Consolas"/>
              </w:rPr>
              <w:t>GET[</w:t>
            </w:r>
            <w:proofErr w:type="gramEnd"/>
            <w:r w:rsidRPr="00AB747D">
              <w:rPr>
                <w:rFonts w:ascii="Consolas" w:hAnsi="Consolas" w:cs="Consolas"/>
              </w:rPr>
              <w:t xml:space="preserve">'id'] . "' WHERE </w:t>
            </w:r>
            <w:proofErr w:type="spellStart"/>
            <w:r w:rsidRPr="00AB747D">
              <w:rPr>
                <w:rFonts w:ascii="Consolas" w:hAnsi="Consolas" w:cs="Consolas"/>
              </w:rPr>
              <w:t>id_user</w:t>
            </w:r>
            <w:proofErr w:type="spellEnd"/>
            <w:r w:rsidRPr="00AB747D">
              <w:rPr>
                <w:rFonts w:ascii="Consolas" w:hAnsi="Consolas" w:cs="Consolas"/>
              </w:rPr>
              <w:t xml:space="preserve"> = </w:t>
            </w:r>
            <w:proofErr w:type="gramStart"/>
            <w:r w:rsidRPr="00AB747D">
              <w:rPr>
                <w:rFonts w:ascii="Consolas" w:hAnsi="Consolas" w:cs="Consolas"/>
              </w:rPr>
              <w:t>" .</w:t>
            </w:r>
            <w:proofErr w:type="gramEnd"/>
            <w:r w:rsidRPr="00AB747D">
              <w:rPr>
                <w:rFonts w:ascii="Consolas" w:hAnsi="Consolas" w:cs="Consolas"/>
              </w:rPr>
              <w:t xml:space="preserve"> $_POST['</w:t>
            </w:r>
            <w:proofErr w:type="spellStart"/>
            <w:r w:rsidRPr="00AB747D">
              <w:rPr>
                <w:rFonts w:ascii="Consolas" w:hAnsi="Consolas" w:cs="Consolas"/>
              </w:rPr>
              <w:t>id_owner</w:t>
            </w:r>
            <w:proofErr w:type="spellEnd"/>
            <w:r w:rsidRPr="00AB747D">
              <w:rPr>
                <w:rFonts w:ascii="Consolas" w:hAnsi="Consolas" w:cs="Consolas"/>
              </w:rPr>
              <w:t>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}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lastRenderedPageBreak/>
              <w:t xml:space="preserve">    $update = </w:t>
            </w:r>
            <w:proofErr w:type="spellStart"/>
            <w:r w:rsidRPr="00AB747D">
              <w:rPr>
                <w:rFonts w:ascii="Consolas" w:hAnsi="Consolas" w:cs="Consolas"/>
              </w:rPr>
              <w:t>mysqli_query</w:t>
            </w:r>
            <w:proofErr w:type="spellEnd"/>
            <w:r w:rsidRPr="00AB747D">
              <w:rPr>
                <w:rFonts w:ascii="Consolas" w:hAnsi="Consolas" w:cs="Consolas"/>
              </w:rPr>
              <w:t>($conn, $query);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$update2 = </w:t>
            </w:r>
            <w:proofErr w:type="spellStart"/>
            <w:r w:rsidRPr="00AB747D">
              <w:rPr>
                <w:rFonts w:ascii="Consolas" w:hAnsi="Consolas" w:cs="Consolas"/>
              </w:rPr>
              <w:t>mysqli_query</w:t>
            </w:r>
            <w:proofErr w:type="spellEnd"/>
            <w:r w:rsidRPr="00AB747D">
              <w:rPr>
                <w:rFonts w:ascii="Consolas" w:hAnsi="Consolas" w:cs="Consolas"/>
              </w:rPr>
              <w:t>($conn, $query2);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if ($update == 1 &amp;&amp; $update2 == 1)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$_SESSION['</w:t>
            </w:r>
            <w:proofErr w:type="spellStart"/>
            <w:r w:rsidRPr="00AB747D">
              <w:rPr>
                <w:rFonts w:ascii="Consolas" w:hAnsi="Consolas" w:cs="Consolas"/>
              </w:rPr>
              <w:t>msg</w:t>
            </w:r>
            <w:proofErr w:type="spellEnd"/>
            <w:r w:rsidRPr="00AB747D">
              <w:rPr>
                <w:rFonts w:ascii="Consolas" w:hAnsi="Consolas" w:cs="Consolas"/>
              </w:rPr>
              <w:t>'] = '</w:t>
            </w:r>
            <w:proofErr w:type="spellStart"/>
            <w:r w:rsidRPr="00AB747D">
              <w:rPr>
                <w:rFonts w:ascii="Consolas" w:hAnsi="Consolas" w:cs="Consolas"/>
              </w:rPr>
              <w:t>Berhasil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Mengubah</w:t>
            </w:r>
            <w:proofErr w:type="spellEnd"/>
            <w:r w:rsidRPr="00AB747D">
              <w:rPr>
                <w:rFonts w:ascii="Consolas" w:hAnsi="Consolas" w:cs="Consolas"/>
              </w:rPr>
              <w:t xml:space="preserve"> Data';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header('</w:t>
            </w:r>
            <w:proofErr w:type="spellStart"/>
            <w:r w:rsidRPr="00AB747D">
              <w:rPr>
                <w:rFonts w:ascii="Consolas" w:hAnsi="Consolas" w:cs="Consolas"/>
              </w:rPr>
              <w:t>location:outlet.php</w:t>
            </w:r>
            <w:proofErr w:type="spellEnd"/>
            <w:r w:rsidRPr="00AB747D">
              <w:rPr>
                <w:rFonts w:ascii="Consolas" w:hAnsi="Consolas" w:cs="Consolas"/>
              </w:rPr>
              <w:t>');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} else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$_</w:t>
            </w:r>
            <w:proofErr w:type="gramStart"/>
            <w:r w:rsidRPr="00AB747D">
              <w:rPr>
                <w:rFonts w:ascii="Consolas" w:hAnsi="Consolas" w:cs="Consolas"/>
              </w:rPr>
              <w:t>SESSION[</w:t>
            </w:r>
            <w:proofErr w:type="gramEnd"/>
            <w:r w:rsidRPr="00AB747D">
              <w:rPr>
                <w:rFonts w:ascii="Consolas" w:hAnsi="Consolas" w:cs="Consolas"/>
              </w:rPr>
              <w:t>'</w:t>
            </w:r>
            <w:proofErr w:type="spellStart"/>
            <w:r w:rsidRPr="00AB747D">
              <w:rPr>
                <w:rFonts w:ascii="Consolas" w:hAnsi="Consolas" w:cs="Consolas"/>
              </w:rPr>
              <w:t>msg</w:t>
            </w:r>
            <w:proofErr w:type="spellEnd"/>
            <w:r w:rsidRPr="00AB747D">
              <w:rPr>
                <w:rFonts w:ascii="Consolas" w:hAnsi="Consolas" w:cs="Consolas"/>
              </w:rPr>
              <w:t>'] = '</w:t>
            </w:r>
            <w:proofErr w:type="spellStart"/>
            <w:r w:rsidRPr="00AB747D">
              <w:rPr>
                <w:rFonts w:ascii="Consolas" w:hAnsi="Consolas" w:cs="Consolas"/>
              </w:rPr>
              <w:t>Gagal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Mengubah</w:t>
            </w:r>
            <w:proofErr w:type="spellEnd"/>
            <w:r w:rsidRPr="00AB747D">
              <w:rPr>
                <w:rFonts w:ascii="Consolas" w:hAnsi="Consolas" w:cs="Consolas"/>
              </w:rPr>
              <w:t xml:space="preserve"> Data!!!';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header('</w:t>
            </w:r>
            <w:proofErr w:type="spellStart"/>
            <w:r w:rsidRPr="00AB747D">
              <w:rPr>
                <w:rFonts w:ascii="Consolas" w:hAnsi="Consolas" w:cs="Consolas"/>
              </w:rPr>
              <w:t>location:outlet.php</w:t>
            </w:r>
            <w:proofErr w:type="spellEnd"/>
            <w:r w:rsidRPr="00AB747D">
              <w:rPr>
                <w:rFonts w:ascii="Consolas" w:hAnsi="Consolas" w:cs="Consolas"/>
              </w:rPr>
              <w:t>');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}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}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require '</w:t>
            </w:r>
            <w:proofErr w:type="spellStart"/>
            <w:r w:rsidRPr="00AB747D">
              <w:rPr>
                <w:rFonts w:ascii="Consolas" w:hAnsi="Consolas" w:cs="Consolas"/>
              </w:rPr>
              <w:t>navigasi.php</w:t>
            </w:r>
            <w:proofErr w:type="spellEnd"/>
            <w:r w:rsidRPr="00AB747D">
              <w:rPr>
                <w:rFonts w:ascii="Consolas" w:hAnsi="Consolas" w:cs="Consolas"/>
              </w:rPr>
              <w:t>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&lt;div class="row"&gt;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&lt;div class="col-md-10"&gt;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&lt;div class="card"&gt;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&lt;div class="card-header"&gt;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&lt;div class="card-title"&gt;&lt;</w:t>
            </w:r>
            <w:proofErr w:type="gramStart"/>
            <w:r w:rsidRPr="00AB747D">
              <w:rPr>
                <w:rFonts w:ascii="Consolas" w:hAnsi="Consolas" w:cs="Consolas"/>
              </w:rPr>
              <w:t>?=</w:t>
            </w:r>
            <w:proofErr w:type="gramEnd"/>
            <w:r w:rsidRPr="00AB747D">
              <w:rPr>
                <w:rFonts w:ascii="Consolas" w:hAnsi="Consolas" w:cs="Consolas"/>
              </w:rPr>
              <w:t xml:space="preserve"> $title;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: &lt;strong&gt;&lt;?= $edit['</w:t>
            </w:r>
            <w:proofErr w:type="spellStart"/>
            <w:r w:rsidRPr="00AB747D">
              <w:rPr>
                <w:rFonts w:ascii="Consolas" w:hAnsi="Consolas" w:cs="Consolas"/>
              </w:rPr>
              <w:t>nama_outlet</w:t>
            </w:r>
            <w:proofErr w:type="spellEnd"/>
            <w:r w:rsidRPr="00AB747D">
              <w:rPr>
                <w:rFonts w:ascii="Consolas" w:hAnsi="Consolas" w:cs="Consolas"/>
              </w:rPr>
              <w:t>']; ?&gt;&lt;/strong&gt;&lt;/div&gt;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&lt;form action="" method="POST"&gt;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&lt;div class="card-body"&gt;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&lt;div class="form-group"&gt;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&lt;label for="</w:t>
            </w:r>
            <w:proofErr w:type="spellStart"/>
            <w:r w:rsidRPr="00AB747D">
              <w:rPr>
                <w:rFonts w:ascii="Consolas" w:hAnsi="Consolas" w:cs="Consolas"/>
              </w:rPr>
              <w:t>largeInput</w:t>
            </w:r>
            <w:proofErr w:type="spellEnd"/>
            <w:r w:rsidRPr="00AB747D">
              <w:rPr>
                <w:rFonts w:ascii="Consolas" w:hAnsi="Consolas" w:cs="Consolas"/>
              </w:rPr>
              <w:t>"&gt;</w:t>
            </w:r>
            <w:proofErr w:type="spellStart"/>
            <w:r w:rsidRPr="00AB747D">
              <w:rPr>
                <w:rFonts w:ascii="Consolas" w:hAnsi="Consolas" w:cs="Consolas"/>
              </w:rPr>
              <w:t>Nama</w:t>
            </w:r>
            <w:proofErr w:type="spellEnd"/>
            <w:r w:rsidRPr="00AB747D">
              <w:rPr>
                <w:rFonts w:ascii="Consolas" w:hAnsi="Consolas" w:cs="Consolas"/>
              </w:rPr>
              <w:t xml:space="preserve"> Outlet&lt;/label&gt;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&lt;input type="text" name="</w:t>
            </w:r>
            <w:proofErr w:type="spellStart"/>
            <w:r w:rsidRPr="00AB747D">
              <w:rPr>
                <w:rFonts w:ascii="Consolas" w:hAnsi="Consolas" w:cs="Consolas"/>
              </w:rPr>
              <w:t>nama_outlet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" class="form-control </w:t>
            </w:r>
            <w:proofErr w:type="spellStart"/>
            <w:r w:rsidRPr="00AB747D">
              <w:rPr>
                <w:rFonts w:ascii="Consolas" w:hAnsi="Consolas" w:cs="Consolas"/>
              </w:rPr>
              <w:t>form-control</w:t>
            </w:r>
            <w:proofErr w:type="spellEnd"/>
            <w:r w:rsidRPr="00AB747D">
              <w:rPr>
                <w:rFonts w:ascii="Consolas" w:hAnsi="Consolas" w:cs="Consolas"/>
              </w:rPr>
              <w:t>" id="</w:t>
            </w:r>
            <w:proofErr w:type="spellStart"/>
            <w:r w:rsidRPr="00AB747D">
              <w:rPr>
                <w:rFonts w:ascii="Consolas" w:hAnsi="Consolas" w:cs="Consolas"/>
              </w:rPr>
              <w:t>defaultInput</w:t>
            </w:r>
            <w:proofErr w:type="spellEnd"/>
            <w:r w:rsidRPr="00AB747D">
              <w:rPr>
                <w:rFonts w:ascii="Consolas" w:hAnsi="Consolas" w:cs="Consolas"/>
              </w:rPr>
              <w:t>" value="&lt;</w:t>
            </w:r>
            <w:proofErr w:type="gramStart"/>
            <w:r w:rsidRPr="00AB747D">
              <w:rPr>
                <w:rFonts w:ascii="Consolas" w:hAnsi="Consolas" w:cs="Consolas"/>
              </w:rPr>
              <w:t>?=</w:t>
            </w:r>
            <w:proofErr w:type="gramEnd"/>
            <w:r w:rsidRPr="00AB747D">
              <w:rPr>
                <w:rFonts w:ascii="Consolas" w:hAnsi="Consolas" w:cs="Consolas"/>
              </w:rPr>
              <w:t xml:space="preserve"> $edit['</w:t>
            </w:r>
            <w:proofErr w:type="spellStart"/>
            <w:r w:rsidRPr="00AB747D">
              <w:rPr>
                <w:rFonts w:ascii="Consolas" w:hAnsi="Consolas" w:cs="Consolas"/>
              </w:rPr>
              <w:t>nama_outlet</w:t>
            </w:r>
            <w:proofErr w:type="spellEnd"/>
            <w:r w:rsidRPr="00AB747D">
              <w:rPr>
                <w:rFonts w:ascii="Consolas" w:hAnsi="Consolas" w:cs="Consolas"/>
              </w:rPr>
              <w:t>']; ?&gt;" placeholder="Outlet..."&gt;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&lt;div class="form-group"&gt;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&lt;label for="</w:t>
            </w:r>
            <w:proofErr w:type="spellStart"/>
            <w:r w:rsidRPr="00AB747D">
              <w:rPr>
                <w:rFonts w:ascii="Consolas" w:hAnsi="Consolas" w:cs="Consolas"/>
              </w:rPr>
              <w:t>alamat</w:t>
            </w:r>
            <w:proofErr w:type="spellEnd"/>
            <w:r w:rsidRPr="00AB747D">
              <w:rPr>
                <w:rFonts w:ascii="Consolas" w:hAnsi="Consolas" w:cs="Consolas"/>
              </w:rPr>
              <w:t>"&gt;</w:t>
            </w:r>
            <w:proofErr w:type="spellStart"/>
            <w:r w:rsidRPr="00AB747D">
              <w:rPr>
                <w:rFonts w:ascii="Consolas" w:hAnsi="Consolas" w:cs="Consolas"/>
              </w:rPr>
              <w:t>Alamat</w:t>
            </w:r>
            <w:proofErr w:type="spellEnd"/>
            <w:r w:rsidRPr="00AB747D">
              <w:rPr>
                <w:rFonts w:ascii="Consolas" w:hAnsi="Consolas" w:cs="Consolas"/>
              </w:rPr>
              <w:t xml:space="preserve"> Outlet&lt;/label&gt;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&lt;</w:t>
            </w:r>
            <w:proofErr w:type="spellStart"/>
            <w:r w:rsidRPr="00AB747D">
              <w:rPr>
                <w:rFonts w:ascii="Consolas" w:hAnsi="Consolas" w:cs="Consolas"/>
              </w:rPr>
              <w:t>textarea</w:t>
            </w:r>
            <w:proofErr w:type="spellEnd"/>
            <w:r w:rsidRPr="00AB747D">
              <w:rPr>
                <w:rFonts w:ascii="Consolas" w:hAnsi="Consolas" w:cs="Consolas"/>
              </w:rPr>
              <w:t xml:space="preserve"> class="form-control" rows="5" name="</w:t>
            </w:r>
            <w:proofErr w:type="spellStart"/>
            <w:r w:rsidRPr="00AB747D">
              <w:rPr>
                <w:rFonts w:ascii="Consolas" w:hAnsi="Consolas" w:cs="Consolas"/>
              </w:rPr>
              <w:t>alamat_outlet</w:t>
            </w:r>
            <w:proofErr w:type="spellEnd"/>
            <w:r w:rsidRPr="00AB747D">
              <w:rPr>
                <w:rFonts w:ascii="Consolas" w:hAnsi="Consolas" w:cs="Consolas"/>
              </w:rPr>
              <w:t>"&gt;&lt;?= $edit['</w:t>
            </w:r>
            <w:proofErr w:type="spellStart"/>
            <w:r w:rsidRPr="00AB747D">
              <w:rPr>
                <w:rFonts w:ascii="Consolas" w:hAnsi="Consolas" w:cs="Consolas"/>
              </w:rPr>
              <w:t>alamat_outlet</w:t>
            </w:r>
            <w:proofErr w:type="spellEnd"/>
            <w:r w:rsidRPr="00AB747D">
              <w:rPr>
                <w:rFonts w:ascii="Consolas" w:hAnsi="Consolas" w:cs="Consolas"/>
              </w:rPr>
              <w:t>']; ?&gt;&lt;/</w:t>
            </w:r>
            <w:proofErr w:type="spellStart"/>
            <w:r w:rsidRPr="00AB747D">
              <w:rPr>
                <w:rFonts w:ascii="Consolas" w:hAnsi="Consolas" w:cs="Consolas"/>
              </w:rPr>
              <w:t>textarea</w:t>
            </w:r>
            <w:proofErr w:type="spellEnd"/>
            <w:r w:rsidRPr="00AB747D">
              <w:rPr>
                <w:rFonts w:ascii="Consolas" w:hAnsi="Consolas" w:cs="Consolas"/>
              </w:rPr>
              <w:t>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&lt;div class="form-group"&gt;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&lt;label for="</w:t>
            </w:r>
            <w:proofErr w:type="spellStart"/>
            <w:r w:rsidRPr="00AB747D">
              <w:rPr>
                <w:rFonts w:ascii="Consolas" w:hAnsi="Consolas" w:cs="Consolas"/>
              </w:rPr>
              <w:t>largeInput</w:t>
            </w:r>
            <w:proofErr w:type="spellEnd"/>
            <w:r w:rsidRPr="00AB747D">
              <w:rPr>
                <w:rFonts w:ascii="Consolas" w:hAnsi="Consolas" w:cs="Consolas"/>
              </w:rPr>
              <w:t xml:space="preserve">"&gt;No </w:t>
            </w:r>
            <w:proofErr w:type="spellStart"/>
            <w:r w:rsidRPr="00AB747D">
              <w:rPr>
                <w:rFonts w:ascii="Consolas" w:hAnsi="Consolas" w:cs="Consolas"/>
              </w:rPr>
              <w:t>Telepon</w:t>
            </w:r>
            <w:proofErr w:type="spellEnd"/>
            <w:r w:rsidRPr="00AB747D">
              <w:rPr>
                <w:rFonts w:ascii="Consolas" w:hAnsi="Consolas" w:cs="Consolas"/>
              </w:rPr>
              <w:t>&lt;/label&gt;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&lt;input type="text" name="</w:t>
            </w:r>
            <w:proofErr w:type="spellStart"/>
            <w:r w:rsidRPr="00AB747D">
              <w:rPr>
                <w:rFonts w:ascii="Consolas" w:hAnsi="Consolas" w:cs="Consolas"/>
              </w:rPr>
              <w:t>telp_outlet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" class="form-control </w:t>
            </w:r>
            <w:proofErr w:type="spellStart"/>
            <w:r w:rsidRPr="00AB747D">
              <w:rPr>
                <w:rFonts w:ascii="Consolas" w:hAnsi="Consolas" w:cs="Consolas"/>
              </w:rPr>
              <w:t>form-control</w:t>
            </w:r>
            <w:proofErr w:type="spellEnd"/>
            <w:r w:rsidRPr="00AB747D">
              <w:rPr>
                <w:rFonts w:ascii="Consolas" w:hAnsi="Consolas" w:cs="Consolas"/>
              </w:rPr>
              <w:t xml:space="preserve">" </w:t>
            </w:r>
            <w:r w:rsidRPr="00AB747D">
              <w:rPr>
                <w:rFonts w:ascii="Consolas" w:hAnsi="Consolas" w:cs="Consolas"/>
              </w:rPr>
              <w:lastRenderedPageBreak/>
              <w:t>id="</w:t>
            </w:r>
            <w:proofErr w:type="spellStart"/>
            <w:r w:rsidRPr="00AB747D">
              <w:rPr>
                <w:rFonts w:ascii="Consolas" w:hAnsi="Consolas" w:cs="Consolas"/>
              </w:rPr>
              <w:t>defaultInput</w:t>
            </w:r>
            <w:proofErr w:type="spellEnd"/>
            <w:r w:rsidRPr="00AB747D">
              <w:rPr>
                <w:rFonts w:ascii="Consolas" w:hAnsi="Consolas" w:cs="Consolas"/>
              </w:rPr>
              <w:t>" value="&lt;?= $edit['</w:t>
            </w:r>
            <w:proofErr w:type="spellStart"/>
            <w:r w:rsidRPr="00AB747D">
              <w:rPr>
                <w:rFonts w:ascii="Consolas" w:hAnsi="Consolas" w:cs="Consolas"/>
              </w:rPr>
              <w:t>telp_outlet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']; ?&gt;" placeholder="No </w:t>
            </w:r>
            <w:proofErr w:type="spellStart"/>
            <w:r w:rsidRPr="00AB747D">
              <w:rPr>
                <w:rFonts w:ascii="Consolas" w:hAnsi="Consolas" w:cs="Consolas"/>
              </w:rPr>
              <w:t>Telp</w:t>
            </w:r>
            <w:proofErr w:type="spellEnd"/>
            <w:r w:rsidRPr="00AB747D">
              <w:rPr>
                <w:rFonts w:ascii="Consolas" w:hAnsi="Consolas" w:cs="Consolas"/>
              </w:rPr>
              <w:t xml:space="preserve">..." </w:t>
            </w:r>
            <w:proofErr w:type="spellStart"/>
            <w:r w:rsidRPr="00AB747D">
              <w:rPr>
                <w:rFonts w:ascii="Consolas" w:hAnsi="Consolas" w:cs="Consolas"/>
              </w:rPr>
              <w:t>maxlength</w:t>
            </w:r>
            <w:proofErr w:type="spellEnd"/>
            <w:r w:rsidRPr="00AB747D">
              <w:rPr>
                <w:rFonts w:ascii="Consolas" w:hAnsi="Consolas" w:cs="Consolas"/>
              </w:rPr>
              <w:t>="15"&gt;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&lt;div class="form-group"&gt;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if ($edit['</w:t>
            </w:r>
            <w:proofErr w:type="spellStart"/>
            <w:r w:rsidRPr="00AB747D">
              <w:rPr>
                <w:rFonts w:ascii="Consolas" w:hAnsi="Consolas" w:cs="Consolas"/>
              </w:rPr>
              <w:t>nama_user</w:t>
            </w:r>
            <w:proofErr w:type="spellEnd"/>
            <w:r w:rsidRPr="00AB747D">
              <w:rPr>
                <w:rFonts w:ascii="Consolas" w:hAnsi="Consolas" w:cs="Consolas"/>
              </w:rPr>
              <w:t>'] == null) :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&lt;label for="</w:t>
            </w:r>
            <w:proofErr w:type="spellStart"/>
            <w:r w:rsidRPr="00AB747D">
              <w:rPr>
                <w:rFonts w:ascii="Consolas" w:hAnsi="Consolas" w:cs="Consolas"/>
              </w:rPr>
              <w:t>defaultSelect</w:t>
            </w:r>
            <w:proofErr w:type="spellEnd"/>
            <w:r w:rsidRPr="00AB747D">
              <w:rPr>
                <w:rFonts w:ascii="Consolas" w:hAnsi="Consolas" w:cs="Consolas"/>
              </w:rPr>
              <w:t>"&gt;</w:t>
            </w:r>
            <w:proofErr w:type="spellStart"/>
            <w:r w:rsidRPr="00AB747D">
              <w:rPr>
                <w:rFonts w:ascii="Consolas" w:hAnsi="Consolas" w:cs="Consolas"/>
              </w:rPr>
              <w:t>Belum</w:t>
            </w:r>
            <w:proofErr w:type="spellEnd"/>
            <w:r w:rsidRPr="00AB747D">
              <w:rPr>
                <w:rFonts w:ascii="Consolas" w:hAnsi="Consolas" w:cs="Consolas"/>
              </w:rPr>
              <w:t xml:space="preserve"> Ada Owner&lt;/label&gt;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&lt;select name="</w:t>
            </w:r>
            <w:proofErr w:type="spellStart"/>
            <w:r w:rsidRPr="00AB747D">
              <w:rPr>
                <w:rFonts w:ascii="Consolas" w:hAnsi="Consolas" w:cs="Consolas"/>
              </w:rPr>
              <w:t>id_owner</w:t>
            </w:r>
            <w:proofErr w:type="spellEnd"/>
            <w:r w:rsidRPr="00AB747D">
              <w:rPr>
                <w:rFonts w:ascii="Consolas" w:hAnsi="Consolas" w:cs="Consolas"/>
              </w:rPr>
              <w:t xml:space="preserve">" class="form-control </w:t>
            </w:r>
            <w:proofErr w:type="spellStart"/>
            <w:r w:rsidRPr="00AB747D">
              <w:rPr>
                <w:rFonts w:ascii="Consolas" w:hAnsi="Consolas" w:cs="Consolas"/>
              </w:rPr>
              <w:t>form-control</w:t>
            </w:r>
            <w:proofErr w:type="spellEnd"/>
            <w:r w:rsidRPr="00AB747D">
              <w:rPr>
                <w:rFonts w:ascii="Consolas" w:hAnsi="Consolas" w:cs="Consolas"/>
              </w:rPr>
              <w:t>" id="</w:t>
            </w:r>
            <w:proofErr w:type="spellStart"/>
            <w:r w:rsidRPr="00AB747D">
              <w:rPr>
                <w:rFonts w:ascii="Consolas" w:hAnsi="Consolas" w:cs="Consolas"/>
              </w:rPr>
              <w:t>defaultSelect</w:t>
            </w:r>
            <w:proofErr w:type="spellEnd"/>
            <w:r w:rsidRPr="00AB747D">
              <w:rPr>
                <w:rFonts w:ascii="Consolas" w:hAnsi="Consolas" w:cs="Consolas"/>
              </w:rPr>
              <w:t>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foreach</w:t>
            </w:r>
            <w:proofErr w:type="spellEnd"/>
            <w:r w:rsidRPr="00AB747D">
              <w:rPr>
                <w:rFonts w:ascii="Consolas" w:hAnsi="Consolas" w:cs="Consolas"/>
              </w:rPr>
              <w:t xml:space="preserve"> ($data2 as $owner) :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&lt;option value="&lt;</w:t>
            </w:r>
            <w:proofErr w:type="gramStart"/>
            <w:r w:rsidRPr="00AB747D">
              <w:rPr>
                <w:rFonts w:ascii="Consolas" w:hAnsi="Consolas" w:cs="Consolas"/>
              </w:rPr>
              <w:t>?=</w:t>
            </w:r>
            <w:proofErr w:type="gramEnd"/>
            <w:r w:rsidRPr="00AB747D">
              <w:rPr>
                <w:rFonts w:ascii="Consolas" w:hAnsi="Consolas" w:cs="Consolas"/>
              </w:rPr>
              <w:t xml:space="preserve"> $owner['</w:t>
            </w:r>
            <w:proofErr w:type="spellStart"/>
            <w:r w:rsidRPr="00AB747D">
              <w:rPr>
                <w:rFonts w:ascii="Consolas" w:hAnsi="Consolas" w:cs="Consolas"/>
              </w:rPr>
              <w:t>id_user</w:t>
            </w:r>
            <w:proofErr w:type="spellEnd"/>
            <w:r w:rsidRPr="00AB747D">
              <w:rPr>
                <w:rFonts w:ascii="Consolas" w:hAnsi="Consolas" w:cs="Consolas"/>
              </w:rPr>
              <w:t>']; ?&gt;"&gt;&lt;?= $owner['</w:t>
            </w:r>
            <w:proofErr w:type="spellStart"/>
            <w:r w:rsidRPr="00AB747D">
              <w:rPr>
                <w:rFonts w:ascii="Consolas" w:hAnsi="Consolas" w:cs="Consolas"/>
              </w:rPr>
              <w:t>nama_user</w:t>
            </w:r>
            <w:proofErr w:type="spellEnd"/>
            <w:r w:rsidRPr="00AB747D">
              <w:rPr>
                <w:rFonts w:ascii="Consolas" w:hAnsi="Consolas" w:cs="Consolas"/>
              </w:rPr>
              <w:t>'];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if ($owner['</w:t>
            </w:r>
            <w:proofErr w:type="spellStart"/>
            <w:r w:rsidRPr="00AB747D">
              <w:rPr>
                <w:rFonts w:ascii="Consolas" w:hAnsi="Consolas" w:cs="Consolas"/>
              </w:rPr>
              <w:t>outlet_id</w:t>
            </w:r>
            <w:proofErr w:type="spellEnd"/>
            <w:r w:rsidRPr="00AB747D">
              <w:rPr>
                <w:rFonts w:ascii="Consolas" w:hAnsi="Consolas" w:cs="Consolas"/>
              </w:rPr>
              <w:t>'] == null) :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        (</w:t>
            </w:r>
            <w:proofErr w:type="spellStart"/>
            <w:r w:rsidRPr="00AB747D">
              <w:rPr>
                <w:rFonts w:ascii="Consolas" w:hAnsi="Consolas" w:cs="Consolas"/>
              </w:rPr>
              <w:t>Belum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mempunyai</w:t>
            </w:r>
            <w:proofErr w:type="spellEnd"/>
            <w:r w:rsidRPr="00AB747D">
              <w:rPr>
                <w:rFonts w:ascii="Consolas" w:hAnsi="Consolas" w:cs="Consolas"/>
              </w:rPr>
              <w:t xml:space="preserve"> outlet)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else :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        (Owner di &lt;</w:t>
            </w:r>
            <w:proofErr w:type="gramStart"/>
            <w:r w:rsidRPr="00AB747D">
              <w:rPr>
                <w:rFonts w:ascii="Consolas" w:hAnsi="Consolas" w:cs="Consolas"/>
              </w:rPr>
              <w:t>?=</w:t>
            </w:r>
            <w:proofErr w:type="gramEnd"/>
            <w:r w:rsidRPr="00AB747D">
              <w:rPr>
                <w:rFonts w:ascii="Consolas" w:hAnsi="Consolas" w:cs="Consolas"/>
              </w:rPr>
              <w:t xml:space="preserve"> $owner['</w:t>
            </w:r>
            <w:proofErr w:type="spellStart"/>
            <w:r w:rsidRPr="00AB747D">
              <w:rPr>
                <w:rFonts w:ascii="Consolas" w:hAnsi="Consolas" w:cs="Consolas"/>
              </w:rPr>
              <w:t>nama_outlet</w:t>
            </w:r>
            <w:proofErr w:type="spellEnd"/>
            <w:r w:rsidRPr="00AB747D">
              <w:rPr>
                <w:rFonts w:ascii="Consolas" w:hAnsi="Consolas" w:cs="Consolas"/>
              </w:rPr>
              <w:t>']; ?&gt;)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endif</w:t>
            </w:r>
            <w:proofErr w:type="spellEnd"/>
            <w:r w:rsidRPr="00AB747D">
              <w:rPr>
                <w:rFonts w:ascii="Consolas" w:hAnsi="Consolas" w:cs="Consolas"/>
              </w:rPr>
              <w:t xml:space="preserve">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&lt;/option&gt;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endforeach</w:t>
            </w:r>
            <w:proofErr w:type="spellEnd"/>
            <w:r w:rsidRPr="00AB747D">
              <w:rPr>
                <w:rFonts w:ascii="Consolas" w:hAnsi="Consolas" w:cs="Consolas"/>
              </w:rPr>
              <w:t xml:space="preserve">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&lt;/select&gt;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else :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&lt;label for="</w:t>
            </w:r>
            <w:proofErr w:type="spellStart"/>
            <w:r w:rsidRPr="00AB747D">
              <w:rPr>
                <w:rFonts w:ascii="Consolas" w:hAnsi="Consolas" w:cs="Consolas"/>
              </w:rPr>
              <w:t>defaultSelect</w:t>
            </w:r>
            <w:proofErr w:type="spellEnd"/>
            <w:r w:rsidRPr="00AB747D">
              <w:rPr>
                <w:rFonts w:ascii="Consolas" w:hAnsi="Consolas" w:cs="Consolas"/>
              </w:rPr>
              <w:t xml:space="preserve">"&gt;Owner </w:t>
            </w:r>
            <w:proofErr w:type="spellStart"/>
            <w:r w:rsidRPr="00AB747D">
              <w:rPr>
                <w:rFonts w:ascii="Consolas" w:hAnsi="Consolas" w:cs="Consolas"/>
              </w:rPr>
              <w:t>Sekarang</w:t>
            </w:r>
            <w:proofErr w:type="spellEnd"/>
            <w:r w:rsidRPr="00AB747D">
              <w:rPr>
                <w:rFonts w:ascii="Consolas" w:hAnsi="Consolas" w:cs="Consolas"/>
              </w:rPr>
              <w:t xml:space="preserve"> : &lt;?= $edit['</w:t>
            </w:r>
            <w:proofErr w:type="spellStart"/>
            <w:r w:rsidRPr="00AB747D">
              <w:rPr>
                <w:rFonts w:ascii="Consolas" w:hAnsi="Consolas" w:cs="Consolas"/>
              </w:rPr>
              <w:t>nama_user</w:t>
            </w:r>
            <w:proofErr w:type="spellEnd"/>
            <w:r w:rsidRPr="00AB747D">
              <w:rPr>
                <w:rFonts w:ascii="Consolas" w:hAnsi="Consolas" w:cs="Consolas"/>
              </w:rPr>
              <w:t>']; ?&gt;&lt;/label&gt;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&lt;select name="</w:t>
            </w:r>
            <w:proofErr w:type="spellStart"/>
            <w:r w:rsidRPr="00AB747D">
              <w:rPr>
                <w:rFonts w:ascii="Consolas" w:hAnsi="Consolas" w:cs="Consolas"/>
              </w:rPr>
              <w:t>owner_new_id</w:t>
            </w:r>
            <w:proofErr w:type="spellEnd"/>
            <w:r w:rsidRPr="00AB747D">
              <w:rPr>
                <w:rFonts w:ascii="Consolas" w:hAnsi="Consolas" w:cs="Consolas"/>
              </w:rPr>
              <w:t xml:space="preserve">" class="form-control </w:t>
            </w:r>
            <w:proofErr w:type="spellStart"/>
            <w:r w:rsidRPr="00AB747D">
              <w:rPr>
                <w:rFonts w:ascii="Consolas" w:hAnsi="Consolas" w:cs="Consolas"/>
              </w:rPr>
              <w:t>form-control</w:t>
            </w:r>
            <w:proofErr w:type="spellEnd"/>
            <w:r w:rsidRPr="00AB747D">
              <w:rPr>
                <w:rFonts w:ascii="Consolas" w:hAnsi="Consolas" w:cs="Consolas"/>
              </w:rPr>
              <w:t>" id="</w:t>
            </w:r>
            <w:proofErr w:type="spellStart"/>
            <w:r w:rsidRPr="00AB747D">
              <w:rPr>
                <w:rFonts w:ascii="Consolas" w:hAnsi="Consolas" w:cs="Consolas"/>
              </w:rPr>
              <w:t>defaultSelect</w:t>
            </w:r>
            <w:proofErr w:type="spellEnd"/>
            <w:r w:rsidRPr="00AB747D">
              <w:rPr>
                <w:rFonts w:ascii="Consolas" w:hAnsi="Consolas" w:cs="Consolas"/>
              </w:rPr>
              <w:t>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&lt;!-- &lt;option value=""&gt;</w:t>
            </w:r>
            <w:proofErr w:type="spellStart"/>
            <w:r w:rsidRPr="00AB747D">
              <w:rPr>
                <w:rFonts w:ascii="Consolas" w:hAnsi="Consolas" w:cs="Consolas"/>
              </w:rPr>
              <w:t>Pilih</w:t>
            </w:r>
            <w:proofErr w:type="spellEnd"/>
            <w:r w:rsidRPr="00AB747D">
              <w:rPr>
                <w:rFonts w:ascii="Consolas" w:hAnsi="Consolas" w:cs="Consolas"/>
              </w:rPr>
              <w:t xml:space="preserve"> Owner </w:t>
            </w:r>
            <w:proofErr w:type="spellStart"/>
            <w:r w:rsidRPr="00AB747D">
              <w:rPr>
                <w:rFonts w:ascii="Consolas" w:hAnsi="Consolas" w:cs="Consolas"/>
              </w:rPr>
              <w:t>Baru</w:t>
            </w:r>
            <w:proofErr w:type="spellEnd"/>
            <w:r w:rsidRPr="00AB747D">
              <w:rPr>
                <w:rFonts w:ascii="Consolas" w:hAnsi="Consolas" w:cs="Consolas"/>
              </w:rPr>
              <w:t>&lt;/option&gt; --&gt;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foreach</w:t>
            </w:r>
            <w:proofErr w:type="spellEnd"/>
            <w:r w:rsidRPr="00AB747D">
              <w:rPr>
                <w:rFonts w:ascii="Consolas" w:hAnsi="Consolas" w:cs="Consolas"/>
              </w:rPr>
              <w:t xml:space="preserve"> ($data2 as $owner) : 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&lt;option value="&lt;</w:t>
            </w:r>
            <w:proofErr w:type="gramStart"/>
            <w:r w:rsidRPr="00AB747D">
              <w:rPr>
                <w:rFonts w:ascii="Consolas" w:hAnsi="Consolas" w:cs="Consolas"/>
              </w:rPr>
              <w:t>?=</w:t>
            </w:r>
            <w:proofErr w:type="gramEnd"/>
            <w:r w:rsidRPr="00AB747D">
              <w:rPr>
                <w:rFonts w:ascii="Consolas" w:hAnsi="Consolas" w:cs="Consolas"/>
              </w:rPr>
              <w:t xml:space="preserve"> $owner['</w:t>
            </w:r>
            <w:proofErr w:type="spellStart"/>
            <w:r w:rsidRPr="00AB747D">
              <w:rPr>
                <w:rFonts w:ascii="Consolas" w:hAnsi="Consolas" w:cs="Consolas"/>
              </w:rPr>
              <w:t>id_user</w:t>
            </w:r>
            <w:proofErr w:type="spellEnd"/>
            <w:r w:rsidRPr="00AB747D">
              <w:rPr>
                <w:rFonts w:ascii="Consolas" w:hAnsi="Consolas" w:cs="Consolas"/>
              </w:rPr>
              <w:t>']; ?&gt;" selected&gt;&lt;?= $owner['</w:t>
            </w:r>
            <w:proofErr w:type="spellStart"/>
            <w:r w:rsidRPr="00AB747D">
              <w:rPr>
                <w:rFonts w:ascii="Consolas" w:hAnsi="Consolas" w:cs="Consolas"/>
              </w:rPr>
              <w:t>nama_user</w:t>
            </w:r>
            <w:proofErr w:type="spellEnd"/>
            <w:r w:rsidRPr="00AB747D">
              <w:rPr>
                <w:rFonts w:ascii="Consolas" w:hAnsi="Consolas" w:cs="Consolas"/>
              </w:rPr>
              <w:t>']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if ($owner['</w:t>
            </w:r>
            <w:proofErr w:type="spellStart"/>
            <w:r w:rsidRPr="00AB747D">
              <w:rPr>
                <w:rFonts w:ascii="Consolas" w:hAnsi="Consolas" w:cs="Consolas"/>
              </w:rPr>
              <w:t>outlet_id</w:t>
            </w:r>
            <w:proofErr w:type="spellEnd"/>
            <w:r w:rsidRPr="00AB747D">
              <w:rPr>
                <w:rFonts w:ascii="Consolas" w:hAnsi="Consolas" w:cs="Consolas"/>
              </w:rPr>
              <w:t>'] == null) :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(</w:t>
            </w:r>
            <w:proofErr w:type="spellStart"/>
            <w:r w:rsidRPr="00AB747D">
              <w:rPr>
                <w:rFonts w:ascii="Consolas" w:hAnsi="Consolas" w:cs="Consolas"/>
              </w:rPr>
              <w:t>Belum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lastRenderedPageBreak/>
              <w:t>memiliki</w:t>
            </w:r>
            <w:proofErr w:type="spellEnd"/>
            <w:r w:rsidRPr="00AB747D">
              <w:rPr>
                <w:rFonts w:ascii="Consolas" w:hAnsi="Consolas" w:cs="Consolas"/>
              </w:rPr>
              <w:t xml:space="preserve"> outlet)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else :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(Owner </w:t>
            </w:r>
            <w:proofErr w:type="spellStart"/>
            <w:r w:rsidRPr="00AB747D">
              <w:rPr>
                <w:rFonts w:ascii="Consolas" w:hAnsi="Consolas" w:cs="Consolas"/>
              </w:rPr>
              <w:t>berada</w:t>
            </w:r>
            <w:proofErr w:type="spellEnd"/>
            <w:r w:rsidRPr="00AB747D">
              <w:rPr>
                <w:rFonts w:ascii="Consolas" w:hAnsi="Consolas" w:cs="Consolas"/>
              </w:rPr>
              <w:t xml:space="preserve"> di &lt;</w:t>
            </w:r>
            <w:proofErr w:type="gramStart"/>
            <w:r w:rsidRPr="00AB747D">
              <w:rPr>
                <w:rFonts w:ascii="Consolas" w:hAnsi="Consolas" w:cs="Consolas"/>
              </w:rPr>
              <w:t>?=</w:t>
            </w:r>
            <w:proofErr w:type="gramEnd"/>
            <w:r w:rsidRPr="00AB747D">
              <w:rPr>
                <w:rFonts w:ascii="Consolas" w:hAnsi="Consolas" w:cs="Consolas"/>
              </w:rPr>
              <w:t xml:space="preserve"> $owner['</w:t>
            </w:r>
            <w:proofErr w:type="spellStart"/>
            <w:r w:rsidRPr="00AB747D">
              <w:rPr>
                <w:rFonts w:ascii="Consolas" w:hAnsi="Consolas" w:cs="Consolas"/>
              </w:rPr>
              <w:t>nama_outlet</w:t>
            </w:r>
            <w:proofErr w:type="spellEnd"/>
            <w:r w:rsidRPr="00AB747D">
              <w:rPr>
                <w:rFonts w:ascii="Consolas" w:hAnsi="Consolas" w:cs="Consolas"/>
              </w:rPr>
              <w:t>']; ?&gt;)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endif</w:t>
            </w:r>
            <w:proofErr w:type="spellEnd"/>
            <w:r w:rsidRPr="00AB747D">
              <w:rPr>
                <w:rFonts w:ascii="Consolas" w:hAnsi="Consolas" w:cs="Consolas"/>
              </w:rPr>
              <w:t xml:space="preserve">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&lt;/option&gt;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endforeach</w:t>
            </w:r>
            <w:proofErr w:type="spellEnd"/>
            <w:r w:rsidRPr="00AB747D">
              <w:rPr>
                <w:rFonts w:ascii="Consolas" w:hAnsi="Consolas" w:cs="Consolas"/>
              </w:rPr>
              <w:t xml:space="preserve">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&lt;/select&gt;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&lt;</w:t>
            </w:r>
            <w:proofErr w:type="spellStart"/>
            <w:r w:rsidRPr="00AB747D">
              <w:rPr>
                <w:rFonts w:ascii="Consolas" w:hAnsi="Consolas" w:cs="Consolas"/>
              </w:rPr>
              <w:t>br</w:t>
            </w:r>
            <w:proofErr w:type="spellEnd"/>
            <w:r w:rsidRPr="00AB747D">
              <w:rPr>
                <w:rFonts w:ascii="Consolas" w:hAnsi="Consolas" w:cs="Consolas"/>
              </w:rPr>
              <w:t>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endif</w:t>
            </w:r>
            <w:proofErr w:type="spellEnd"/>
            <w:r w:rsidRPr="00AB747D">
              <w:rPr>
                <w:rFonts w:ascii="Consolas" w:hAnsi="Consolas" w:cs="Consolas"/>
              </w:rPr>
              <w:t>;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&lt;div class="card-action"&gt;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&lt;button type="submit" name="</w:t>
            </w:r>
            <w:proofErr w:type="spellStart"/>
            <w:r w:rsidRPr="00AB747D">
              <w:rPr>
                <w:rFonts w:ascii="Consolas" w:hAnsi="Consolas" w:cs="Consolas"/>
              </w:rPr>
              <w:t>btn-simpan</w:t>
            </w:r>
            <w:proofErr w:type="spellEnd"/>
            <w:r w:rsidRPr="00AB747D">
              <w:rPr>
                <w:rFonts w:ascii="Consolas" w:hAnsi="Consolas" w:cs="Consolas"/>
              </w:rPr>
              <w:t>" class="</w:t>
            </w:r>
            <w:proofErr w:type="spellStart"/>
            <w:r w:rsidRPr="00AB747D">
              <w:rPr>
                <w:rFonts w:ascii="Consolas" w:hAnsi="Consolas" w:cs="Consolas"/>
              </w:rPr>
              <w:t>btn-succes</w:t>
            </w:r>
            <w:proofErr w:type="spellEnd"/>
            <w:r w:rsidRPr="00AB747D">
              <w:rPr>
                <w:rFonts w:ascii="Consolas" w:hAnsi="Consolas" w:cs="Consolas"/>
              </w:rPr>
              <w:t>"&gt;Submit&lt;/button&gt;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&lt;!-- &lt;button class="button"&gt;Cancel&lt;/button&gt; --&gt;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&lt;</w:t>
            </w:r>
            <w:proofErr w:type="spellStart"/>
            <w:r w:rsidRPr="00AB747D">
              <w:rPr>
                <w:rFonts w:ascii="Consolas" w:hAnsi="Consolas" w:cs="Consolas"/>
              </w:rPr>
              <w:t>br</w:t>
            </w:r>
            <w:proofErr w:type="spellEnd"/>
            <w:r w:rsidRPr="00AB747D">
              <w:rPr>
                <w:rFonts w:ascii="Consolas" w:hAnsi="Consolas" w:cs="Consolas"/>
              </w:rPr>
              <w:t xml:space="preserve">&gt;&lt;a </w:t>
            </w:r>
            <w:proofErr w:type="spellStart"/>
            <w:r w:rsidRPr="00AB747D">
              <w:rPr>
                <w:rFonts w:ascii="Consolas" w:hAnsi="Consolas" w:cs="Consolas"/>
              </w:rPr>
              <w:t>href</w:t>
            </w:r>
            <w:proofErr w:type="spellEnd"/>
            <w:r w:rsidRPr="00AB747D">
              <w:rPr>
                <w:rFonts w:ascii="Consolas" w:hAnsi="Consolas" w:cs="Consolas"/>
              </w:rPr>
              <w:t>="</w:t>
            </w:r>
            <w:proofErr w:type="spellStart"/>
            <w:r w:rsidRPr="00AB747D">
              <w:rPr>
                <w:rFonts w:ascii="Consolas" w:hAnsi="Consolas" w:cs="Consolas"/>
              </w:rPr>
              <w:t>javascript:void</w:t>
            </w:r>
            <w:proofErr w:type="spellEnd"/>
            <w:r w:rsidRPr="00AB747D">
              <w:rPr>
                <w:rFonts w:ascii="Consolas" w:hAnsi="Consolas" w:cs="Consolas"/>
              </w:rPr>
              <w:t xml:space="preserve">(0)" </w:t>
            </w:r>
            <w:proofErr w:type="spellStart"/>
            <w:r w:rsidRPr="00AB747D">
              <w:rPr>
                <w:rFonts w:ascii="Consolas" w:hAnsi="Consolas" w:cs="Consolas"/>
              </w:rPr>
              <w:t>onclick</w:t>
            </w:r>
            <w:proofErr w:type="spellEnd"/>
            <w:r w:rsidRPr="00AB747D">
              <w:rPr>
                <w:rFonts w:ascii="Consolas" w:hAnsi="Consolas" w:cs="Consolas"/>
              </w:rPr>
              <w:t>="</w:t>
            </w:r>
            <w:proofErr w:type="spellStart"/>
            <w:r w:rsidRPr="00AB747D">
              <w:rPr>
                <w:rFonts w:ascii="Consolas" w:hAnsi="Consolas" w:cs="Consolas"/>
              </w:rPr>
              <w:t>window.history.back</w:t>
            </w:r>
            <w:proofErr w:type="spellEnd"/>
            <w:r w:rsidRPr="00AB747D">
              <w:rPr>
                <w:rFonts w:ascii="Consolas" w:hAnsi="Consolas" w:cs="Consolas"/>
              </w:rPr>
              <w:t>();" class="</w:t>
            </w:r>
            <w:proofErr w:type="spellStart"/>
            <w:r w:rsidRPr="00AB747D">
              <w:rPr>
                <w:rFonts w:ascii="Consolas" w:hAnsi="Consolas" w:cs="Consolas"/>
              </w:rPr>
              <w:t>btn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btn</w:t>
            </w:r>
            <w:proofErr w:type="spellEnd"/>
            <w:r w:rsidRPr="00AB747D">
              <w:rPr>
                <w:rFonts w:ascii="Consolas" w:hAnsi="Consolas" w:cs="Consolas"/>
              </w:rPr>
              <w:t>-danger"&gt;</w:t>
            </w:r>
            <w:proofErr w:type="spellStart"/>
            <w:r w:rsidRPr="00AB747D">
              <w:rPr>
                <w:rFonts w:ascii="Consolas" w:hAnsi="Consolas" w:cs="Consolas"/>
              </w:rPr>
              <w:t>Batal</w:t>
            </w:r>
            <w:proofErr w:type="spellEnd"/>
            <w:r w:rsidRPr="00AB747D">
              <w:rPr>
                <w:rFonts w:ascii="Consolas" w:hAnsi="Consolas" w:cs="Consolas"/>
              </w:rPr>
              <w:t>&lt;/a&gt;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&lt;/form&gt;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&lt;/html&gt;</w:t>
            </w:r>
          </w:p>
          <w:p w:rsidR="00AB747D" w:rsidRPr="00AB747D" w:rsidRDefault="00AB747D" w:rsidP="00AB747D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</w:p>
        </w:tc>
      </w:tr>
    </w:tbl>
    <w:p w:rsidR="00AB747D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</w:p>
    <w:p w:rsidR="00AB747D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</w:p>
    <w:p w:rsidR="00AB747D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  <w:proofErr w:type="spellStart"/>
      <w:r>
        <w:rPr>
          <w:rFonts w:eastAsia="Calibri"/>
          <w:sz w:val="22"/>
          <w:szCs w:val="22"/>
        </w:rPr>
        <w:t>hapus_outlet</w:t>
      </w:r>
      <w:proofErr w:type="spellEnd"/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AB747D" w:rsidTr="00AB747D">
        <w:tc>
          <w:tcPr>
            <w:tcW w:w="7290" w:type="dxa"/>
          </w:tcPr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require '</w:t>
            </w:r>
            <w:proofErr w:type="spellStart"/>
            <w:r w:rsidRPr="00AB747D">
              <w:rPr>
                <w:rFonts w:ascii="Consolas" w:hAnsi="Consolas" w:cs="Consolas"/>
              </w:rPr>
              <w:t>koneksi.php</w:t>
            </w:r>
            <w:proofErr w:type="spellEnd"/>
            <w:r w:rsidRPr="00AB747D">
              <w:rPr>
                <w:rFonts w:ascii="Consolas" w:hAnsi="Consolas" w:cs="Consolas"/>
              </w:rPr>
              <w:t>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$query = "DELETE FROM outlet WHERE </w:t>
            </w:r>
            <w:proofErr w:type="spellStart"/>
            <w:r w:rsidRPr="00AB747D">
              <w:rPr>
                <w:rFonts w:ascii="Consolas" w:hAnsi="Consolas" w:cs="Consolas"/>
              </w:rPr>
              <w:t>id_outlet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= </w:t>
            </w:r>
            <w:proofErr w:type="gramStart"/>
            <w:r w:rsidRPr="00AB747D">
              <w:rPr>
                <w:rFonts w:ascii="Consolas" w:hAnsi="Consolas" w:cs="Consolas"/>
              </w:rPr>
              <w:t>" .</w:t>
            </w:r>
            <w:proofErr w:type="gramEnd"/>
            <w:r w:rsidRPr="00AB747D">
              <w:rPr>
                <w:rFonts w:ascii="Consolas" w:hAnsi="Consolas" w:cs="Consolas"/>
              </w:rPr>
              <w:t xml:space="preserve"> $_GET['id'];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$delete = </w:t>
            </w:r>
            <w:proofErr w:type="spellStart"/>
            <w:r w:rsidRPr="00AB747D">
              <w:rPr>
                <w:rFonts w:ascii="Consolas" w:hAnsi="Consolas" w:cs="Consolas"/>
              </w:rPr>
              <w:t>mysqli_query</w:t>
            </w:r>
            <w:proofErr w:type="spellEnd"/>
            <w:r w:rsidRPr="00AB747D">
              <w:rPr>
                <w:rFonts w:ascii="Consolas" w:hAnsi="Consolas" w:cs="Consolas"/>
              </w:rPr>
              <w:t>($conn, $query);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if ($delete == 1)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$_SESSION['</w:t>
            </w:r>
            <w:proofErr w:type="spellStart"/>
            <w:r w:rsidRPr="00AB747D">
              <w:rPr>
                <w:rFonts w:ascii="Consolas" w:hAnsi="Consolas" w:cs="Consolas"/>
              </w:rPr>
              <w:t>msg</w:t>
            </w:r>
            <w:proofErr w:type="spellEnd"/>
            <w:r w:rsidRPr="00AB747D">
              <w:rPr>
                <w:rFonts w:ascii="Consolas" w:hAnsi="Consolas" w:cs="Consolas"/>
              </w:rPr>
              <w:t>'] = '</w:t>
            </w:r>
            <w:proofErr w:type="spellStart"/>
            <w:r w:rsidRPr="00AB747D">
              <w:rPr>
                <w:rFonts w:ascii="Consolas" w:hAnsi="Consolas" w:cs="Consolas"/>
              </w:rPr>
              <w:t>Berhasil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Mengahapus</w:t>
            </w:r>
            <w:proofErr w:type="spellEnd"/>
            <w:r w:rsidRPr="00AB747D">
              <w:rPr>
                <w:rFonts w:ascii="Consolas" w:hAnsi="Consolas" w:cs="Consolas"/>
              </w:rPr>
              <w:t xml:space="preserve"> Data';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</w:t>
            </w:r>
            <w:proofErr w:type="gramStart"/>
            <w:r w:rsidRPr="00AB747D">
              <w:rPr>
                <w:rFonts w:ascii="Consolas" w:hAnsi="Consolas" w:cs="Consolas"/>
              </w:rPr>
              <w:t>header(</w:t>
            </w:r>
            <w:proofErr w:type="gramEnd"/>
            <w:r w:rsidRPr="00AB747D">
              <w:rPr>
                <w:rFonts w:ascii="Consolas" w:hAnsi="Consolas" w:cs="Consolas"/>
              </w:rPr>
              <w:t>'</w:t>
            </w:r>
            <w:proofErr w:type="spellStart"/>
            <w:r w:rsidRPr="00AB747D">
              <w:rPr>
                <w:rFonts w:ascii="Consolas" w:hAnsi="Consolas" w:cs="Consolas"/>
              </w:rPr>
              <w:t>location:outlet.php</w:t>
            </w:r>
            <w:proofErr w:type="spellEnd"/>
            <w:r w:rsidRPr="00AB747D">
              <w:rPr>
                <w:rFonts w:ascii="Consolas" w:hAnsi="Consolas" w:cs="Consolas"/>
              </w:rPr>
              <w:t>?');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} else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$_</w:t>
            </w:r>
            <w:proofErr w:type="gramStart"/>
            <w:r w:rsidRPr="00AB747D">
              <w:rPr>
                <w:rFonts w:ascii="Consolas" w:hAnsi="Consolas" w:cs="Consolas"/>
              </w:rPr>
              <w:t>SESSION[</w:t>
            </w:r>
            <w:proofErr w:type="gramEnd"/>
            <w:r w:rsidRPr="00AB747D">
              <w:rPr>
                <w:rFonts w:ascii="Consolas" w:hAnsi="Consolas" w:cs="Consolas"/>
              </w:rPr>
              <w:t>'</w:t>
            </w:r>
            <w:proofErr w:type="spellStart"/>
            <w:r w:rsidRPr="00AB747D">
              <w:rPr>
                <w:rFonts w:ascii="Consolas" w:hAnsi="Consolas" w:cs="Consolas"/>
              </w:rPr>
              <w:t>msg</w:t>
            </w:r>
            <w:proofErr w:type="spellEnd"/>
            <w:r w:rsidRPr="00AB747D">
              <w:rPr>
                <w:rFonts w:ascii="Consolas" w:hAnsi="Consolas" w:cs="Consolas"/>
              </w:rPr>
              <w:t>'] = '</w:t>
            </w:r>
            <w:proofErr w:type="spellStart"/>
            <w:r w:rsidRPr="00AB747D">
              <w:rPr>
                <w:rFonts w:ascii="Consolas" w:hAnsi="Consolas" w:cs="Consolas"/>
              </w:rPr>
              <w:t>Gagal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Hapus</w:t>
            </w:r>
            <w:proofErr w:type="spellEnd"/>
            <w:r w:rsidRPr="00AB747D">
              <w:rPr>
                <w:rFonts w:ascii="Consolas" w:hAnsi="Consolas" w:cs="Consolas"/>
              </w:rPr>
              <w:t xml:space="preserve"> Data!!!';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header('</w:t>
            </w:r>
            <w:proofErr w:type="spellStart"/>
            <w:r w:rsidRPr="00AB747D">
              <w:rPr>
                <w:rFonts w:ascii="Consolas" w:hAnsi="Consolas" w:cs="Consolas"/>
              </w:rPr>
              <w:t>location:outlet.php</w:t>
            </w:r>
            <w:proofErr w:type="spellEnd"/>
            <w:r w:rsidRPr="00AB747D">
              <w:rPr>
                <w:rFonts w:ascii="Consolas" w:hAnsi="Consolas" w:cs="Consolas"/>
              </w:rPr>
              <w:t>');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}</w:t>
            </w:r>
          </w:p>
          <w:p w:rsidR="00AB747D" w:rsidRPr="00AB747D" w:rsidRDefault="00AB747D" w:rsidP="00AB747D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</w:p>
        </w:tc>
      </w:tr>
    </w:tbl>
    <w:p w:rsidR="00AB747D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  <w:lang w:val="id-ID"/>
        </w:rPr>
      </w:pPr>
    </w:p>
    <w:p w:rsidR="00910ECE" w:rsidRDefault="00910ECE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  <w:lang w:val="id-ID"/>
        </w:rPr>
      </w:pPr>
    </w:p>
    <w:p w:rsidR="00910ECE" w:rsidRDefault="00910ECE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  <w:lang w:val="id-ID"/>
        </w:rPr>
      </w:pPr>
    </w:p>
    <w:p w:rsidR="00910ECE" w:rsidRPr="00910ECE" w:rsidRDefault="00910ECE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  <w:lang w:val="id-ID"/>
        </w:rPr>
      </w:pPr>
    </w:p>
    <w:p w:rsidR="00762AAA" w:rsidRPr="00910ECE" w:rsidRDefault="00033DF0">
      <w:pPr>
        <w:numPr>
          <w:ilvl w:val="0"/>
          <w:numId w:val="18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lastRenderedPageBreak/>
        <w:t xml:space="preserve">UJI COBA </w:t>
      </w:r>
    </w:p>
    <w:p w:rsidR="00910ECE" w:rsidRPr="00910ECE" w:rsidRDefault="00910ECE" w:rsidP="00910ECE">
      <w:pPr>
        <w:spacing w:before="312"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tbl>
      <w:tblPr>
        <w:tblStyle w:val="TableGrid"/>
        <w:tblW w:w="11001" w:type="dxa"/>
        <w:tblInd w:w="-997" w:type="dxa"/>
        <w:tblLook w:val="04A0" w:firstRow="1" w:lastRow="0" w:firstColumn="1" w:lastColumn="0" w:noHBand="0" w:noVBand="1"/>
      </w:tblPr>
      <w:tblGrid>
        <w:gridCol w:w="534"/>
        <w:gridCol w:w="992"/>
        <w:gridCol w:w="1276"/>
        <w:gridCol w:w="1417"/>
        <w:gridCol w:w="1418"/>
        <w:gridCol w:w="1417"/>
        <w:gridCol w:w="1276"/>
        <w:gridCol w:w="1452"/>
        <w:gridCol w:w="1219"/>
      </w:tblGrid>
      <w:tr w:rsidR="00910ECE" w:rsidRPr="00355D19" w:rsidTr="00910ECE">
        <w:tc>
          <w:tcPr>
            <w:tcW w:w="534" w:type="dxa"/>
            <w:shd w:val="clear" w:color="auto" w:fill="548DD4" w:themeFill="text2" w:themeFillTint="99"/>
          </w:tcPr>
          <w:p w:rsidR="00910ECE" w:rsidRPr="00355D19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No.</w:t>
            </w:r>
          </w:p>
        </w:tc>
        <w:tc>
          <w:tcPr>
            <w:tcW w:w="992" w:type="dxa"/>
            <w:shd w:val="clear" w:color="auto" w:fill="548DD4" w:themeFill="text2" w:themeFillTint="99"/>
          </w:tcPr>
          <w:p w:rsidR="00910ECE" w:rsidRPr="00355D19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355D19">
              <w:rPr>
                <w:sz w:val="16"/>
                <w:szCs w:val="16"/>
              </w:rPr>
              <w:t>Kode</w:t>
            </w:r>
            <w:proofErr w:type="spellEnd"/>
            <w:r w:rsidRPr="00355D19">
              <w:rPr>
                <w:sz w:val="16"/>
                <w:szCs w:val="16"/>
              </w:rPr>
              <w:t xml:space="preserve"> </w:t>
            </w:r>
            <w:proofErr w:type="spellStart"/>
            <w:r w:rsidRPr="00355D19">
              <w:rPr>
                <w:sz w:val="16"/>
                <w:szCs w:val="16"/>
              </w:rPr>
              <w:t>Uji</w:t>
            </w:r>
            <w:proofErr w:type="spellEnd"/>
          </w:p>
        </w:tc>
        <w:tc>
          <w:tcPr>
            <w:tcW w:w="1276" w:type="dxa"/>
            <w:shd w:val="clear" w:color="auto" w:fill="548DD4" w:themeFill="text2" w:themeFillTint="99"/>
          </w:tcPr>
          <w:p w:rsidR="00910ECE" w:rsidRPr="00355D19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Nama</w:t>
            </w:r>
            <w:proofErr w:type="spellEnd"/>
          </w:p>
        </w:tc>
        <w:tc>
          <w:tcPr>
            <w:tcW w:w="1417" w:type="dxa"/>
            <w:shd w:val="clear" w:color="auto" w:fill="548DD4" w:themeFill="text2" w:themeFillTint="99"/>
          </w:tcPr>
          <w:p w:rsidR="00910ECE" w:rsidRPr="00355D19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355D19">
              <w:rPr>
                <w:sz w:val="16"/>
                <w:szCs w:val="16"/>
              </w:rPr>
              <w:t>Kasus</w:t>
            </w:r>
            <w:proofErr w:type="spellEnd"/>
            <w:r w:rsidRPr="00355D19">
              <w:rPr>
                <w:sz w:val="16"/>
                <w:szCs w:val="16"/>
              </w:rPr>
              <w:t xml:space="preserve"> </w:t>
            </w:r>
            <w:proofErr w:type="spellStart"/>
            <w:r w:rsidRPr="00355D19">
              <w:rPr>
                <w:sz w:val="16"/>
                <w:szCs w:val="16"/>
              </w:rPr>
              <w:t>Uji</w:t>
            </w:r>
            <w:proofErr w:type="spellEnd"/>
          </w:p>
        </w:tc>
        <w:tc>
          <w:tcPr>
            <w:tcW w:w="1418" w:type="dxa"/>
            <w:shd w:val="clear" w:color="auto" w:fill="548DD4" w:themeFill="text2" w:themeFillTint="99"/>
          </w:tcPr>
          <w:p w:rsidR="00910ECE" w:rsidRPr="00355D19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355D19">
              <w:rPr>
                <w:sz w:val="16"/>
                <w:szCs w:val="16"/>
              </w:rPr>
              <w:t>Kondisi</w:t>
            </w:r>
            <w:proofErr w:type="spellEnd"/>
            <w:r w:rsidRPr="00355D19">
              <w:rPr>
                <w:sz w:val="16"/>
                <w:szCs w:val="16"/>
              </w:rPr>
              <w:t xml:space="preserve"> </w:t>
            </w:r>
            <w:proofErr w:type="spellStart"/>
            <w:r w:rsidRPr="00355D19">
              <w:rPr>
                <w:sz w:val="16"/>
                <w:szCs w:val="16"/>
              </w:rPr>
              <w:t>Awal</w:t>
            </w:r>
            <w:proofErr w:type="spellEnd"/>
          </w:p>
        </w:tc>
        <w:tc>
          <w:tcPr>
            <w:tcW w:w="1417" w:type="dxa"/>
            <w:shd w:val="clear" w:color="auto" w:fill="548DD4" w:themeFill="text2" w:themeFillTint="99"/>
          </w:tcPr>
          <w:p w:rsidR="00910ECE" w:rsidRPr="00355D19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355D19">
              <w:rPr>
                <w:sz w:val="16"/>
                <w:szCs w:val="16"/>
              </w:rPr>
              <w:t>Tes</w:t>
            </w:r>
            <w:proofErr w:type="spellEnd"/>
            <w:r w:rsidRPr="00355D19">
              <w:rPr>
                <w:sz w:val="16"/>
                <w:szCs w:val="16"/>
              </w:rPr>
              <w:t xml:space="preserve"> </w:t>
            </w:r>
            <w:proofErr w:type="spellStart"/>
            <w:r w:rsidRPr="00355D19">
              <w:rPr>
                <w:sz w:val="16"/>
                <w:szCs w:val="16"/>
              </w:rPr>
              <w:t>Skenario</w:t>
            </w:r>
            <w:proofErr w:type="spellEnd"/>
          </w:p>
        </w:tc>
        <w:tc>
          <w:tcPr>
            <w:tcW w:w="1276" w:type="dxa"/>
            <w:shd w:val="clear" w:color="auto" w:fill="548DD4" w:themeFill="text2" w:themeFillTint="99"/>
          </w:tcPr>
          <w:p w:rsidR="00910ECE" w:rsidRPr="00355D19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355D19">
              <w:rPr>
                <w:sz w:val="16"/>
                <w:szCs w:val="16"/>
              </w:rPr>
              <w:t>Hasil</w:t>
            </w:r>
            <w:proofErr w:type="spellEnd"/>
            <w:r w:rsidRPr="00355D19">
              <w:rPr>
                <w:sz w:val="16"/>
                <w:szCs w:val="16"/>
              </w:rPr>
              <w:t xml:space="preserve"> Yang di </w:t>
            </w:r>
            <w:proofErr w:type="spellStart"/>
            <w:r w:rsidRPr="00355D19">
              <w:rPr>
                <w:sz w:val="16"/>
                <w:szCs w:val="16"/>
              </w:rPr>
              <w:t>Harapkan</w:t>
            </w:r>
            <w:proofErr w:type="spellEnd"/>
          </w:p>
        </w:tc>
        <w:tc>
          <w:tcPr>
            <w:tcW w:w="1452" w:type="dxa"/>
            <w:shd w:val="clear" w:color="auto" w:fill="548DD4" w:themeFill="text2" w:themeFillTint="99"/>
          </w:tcPr>
          <w:p w:rsidR="00910ECE" w:rsidRPr="00355D19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355D19">
              <w:rPr>
                <w:sz w:val="16"/>
                <w:szCs w:val="16"/>
              </w:rPr>
              <w:t>Kondisi</w:t>
            </w:r>
            <w:proofErr w:type="spellEnd"/>
            <w:r w:rsidRPr="00355D19">
              <w:rPr>
                <w:sz w:val="16"/>
                <w:szCs w:val="16"/>
              </w:rPr>
              <w:t xml:space="preserve"> </w:t>
            </w:r>
            <w:proofErr w:type="spellStart"/>
            <w:r w:rsidRPr="00355D19">
              <w:rPr>
                <w:sz w:val="16"/>
                <w:szCs w:val="16"/>
              </w:rPr>
              <w:t>Akhir</w:t>
            </w:r>
            <w:proofErr w:type="spellEnd"/>
          </w:p>
        </w:tc>
        <w:tc>
          <w:tcPr>
            <w:tcW w:w="1219" w:type="dxa"/>
            <w:shd w:val="clear" w:color="auto" w:fill="548DD4" w:themeFill="text2" w:themeFillTint="99"/>
          </w:tcPr>
          <w:p w:rsidR="00910ECE" w:rsidRPr="00355D19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Status</w:t>
            </w:r>
            <w:r w:rsidRPr="00355D19">
              <w:rPr>
                <w:color w:val="92D050"/>
                <w:sz w:val="16"/>
                <w:szCs w:val="16"/>
              </w:rPr>
              <w:t xml:space="preserve"> </w:t>
            </w:r>
            <w:proofErr w:type="spellStart"/>
            <w:r w:rsidRPr="00355D19">
              <w:rPr>
                <w:color w:val="92D050"/>
                <w:sz w:val="16"/>
                <w:szCs w:val="16"/>
              </w:rPr>
              <w:t>Sesuai</w:t>
            </w:r>
            <w:proofErr w:type="spellEnd"/>
            <w:r w:rsidRPr="00355D19">
              <w:rPr>
                <w:color w:val="92D050"/>
                <w:sz w:val="16"/>
                <w:szCs w:val="16"/>
              </w:rPr>
              <w:t xml:space="preserve"> </w:t>
            </w:r>
            <w:r w:rsidRPr="00355D19">
              <w:rPr>
                <w:sz w:val="16"/>
                <w:szCs w:val="16"/>
              </w:rPr>
              <w:t>/</w:t>
            </w:r>
            <w:r>
              <w:rPr>
                <w:sz w:val="16"/>
                <w:szCs w:val="16"/>
              </w:rPr>
              <w:t xml:space="preserve"> </w:t>
            </w:r>
            <w:proofErr w:type="spellStart"/>
            <w:r w:rsidRPr="00355D19">
              <w:rPr>
                <w:color w:val="FF0000"/>
                <w:sz w:val="16"/>
                <w:szCs w:val="16"/>
              </w:rPr>
              <w:t>Tidak</w:t>
            </w:r>
            <w:proofErr w:type="spellEnd"/>
            <w:r w:rsidRPr="00355D19">
              <w:rPr>
                <w:color w:val="FF0000"/>
                <w:sz w:val="16"/>
                <w:szCs w:val="16"/>
              </w:rPr>
              <w:t xml:space="preserve"> </w:t>
            </w:r>
            <w:proofErr w:type="spellStart"/>
            <w:r w:rsidRPr="00355D19">
              <w:rPr>
                <w:color w:val="FF0000"/>
                <w:sz w:val="16"/>
                <w:szCs w:val="16"/>
              </w:rPr>
              <w:t>Sesuai</w:t>
            </w:r>
            <w:proofErr w:type="spellEnd"/>
          </w:p>
        </w:tc>
      </w:tr>
      <w:tr w:rsidR="00910ECE" w:rsidRPr="00355D19" w:rsidTr="00910ECE">
        <w:tc>
          <w:tcPr>
            <w:tcW w:w="534" w:type="dxa"/>
            <w:vMerge w:val="restart"/>
            <w:vAlign w:val="center"/>
          </w:tcPr>
          <w:p w:rsidR="00910ECE" w:rsidRPr="00355D19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1</w:t>
            </w:r>
          </w:p>
        </w:tc>
        <w:tc>
          <w:tcPr>
            <w:tcW w:w="992" w:type="dxa"/>
            <w:vAlign w:val="center"/>
          </w:tcPr>
          <w:p w:rsidR="00910ECE" w:rsidRPr="00E05EF5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TC1</w:t>
            </w:r>
          </w:p>
        </w:tc>
        <w:tc>
          <w:tcPr>
            <w:tcW w:w="1276" w:type="dxa"/>
            <w:vAlign w:val="center"/>
          </w:tcPr>
          <w:p w:rsidR="00910ECE" w:rsidRPr="00355D19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Login Admin</w:t>
            </w:r>
          </w:p>
        </w:tc>
        <w:tc>
          <w:tcPr>
            <w:tcW w:w="1417" w:type="dxa"/>
            <w:vAlign w:val="center"/>
          </w:tcPr>
          <w:p w:rsidR="00910ECE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Semua</w:t>
            </w:r>
            <w:proofErr w:type="spellEnd"/>
            <w:r>
              <w:rPr>
                <w:sz w:val="16"/>
                <w:szCs w:val="16"/>
              </w:rPr>
              <w:t xml:space="preserve"> form </w:t>
            </w:r>
            <w:proofErr w:type="spellStart"/>
            <w:r>
              <w:rPr>
                <w:sz w:val="16"/>
                <w:szCs w:val="16"/>
              </w:rPr>
              <w:t>diisi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</w:t>
            </w:r>
            <w:proofErr w:type="spellStart"/>
            <w:r>
              <w:rPr>
                <w:sz w:val="16"/>
                <w:szCs w:val="16"/>
              </w:rPr>
              <w:t>akun</w:t>
            </w:r>
            <w:proofErr w:type="spellEnd"/>
            <w:r>
              <w:rPr>
                <w:sz w:val="16"/>
                <w:szCs w:val="16"/>
              </w:rPr>
              <w:t xml:space="preserve"> admin yang </w:t>
            </w:r>
            <w:proofErr w:type="spellStart"/>
            <w:r>
              <w:rPr>
                <w:sz w:val="16"/>
                <w:szCs w:val="16"/>
              </w:rPr>
              <w:t>benar</w:t>
            </w:r>
            <w:proofErr w:type="spellEnd"/>
          </w:p>
        </w:tc>
        <w:tc>
          <w:tcPr>
            <w:tcW w:w="1418" w:type="dxa"/>
            <w:vAlign w:val="center"/>
          </w:tcPr>
          <w:p w:rsidR="00910ECE" w:rsidRPr="00E05EF5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Admin </w:t>
            </w:r>
            <w:proofErr w:type="spellStart"/>
            <w:r>
              <w:rPr>
                <w:sz w:val="16"/>
                <w:szCs w:val="16"/>
              </w:rPr>
              <w:t>mengisi</w:t>
            </w:r>
            <w:proofErr w:type="spellEnd"/>
            <w:r>
              <w:rPr>
                <w:sz w:val="16"/>
                <w:szCs w:val="16"/>
              </w:rPr>
              <w:t xml:space="preserve"> form login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yang </w:t>
            </w:r>
            <w:proofErr w:type="spellStart"/>
            <w:r>
              <w:rPr>
                <w:sz w:val="16"/>
                <w:szCs w:val="16"/>
              </w:rPr>
              <w:t>sesuai</w:t>
            </w:r>
            <w:proofErr w:type="spellEnd"/>
          </w:p>
        </w:tc>
        <w:tc>
          <w:tcPr>
            <w:tcW w:w="1417" w:type="dxa"/>
            <w:vAlign w:val="center"/>
          </w:tcPr>
          <w:p w:rsidR="00910ECE" w:rsidRDefault="00910ECE" w:rsidP="00910ECE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 w:rsidRPr="00E05EF5">
              <w:rPr>
                <w:rFonts w:ascii="Calibri" w:eastAsia="Calibri" w:hAnsi="Calibri" w:cs="Calibri"/>
                <w:sz w:val="16"/>
                <w:szCs w:val="16"/>
              </w:rPr>
              <w:t>1.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r w:rsidRPr="00E05EF5">
              <w:rPr>
                <w:rFonts w:asciiTheme="minorHAnsi" w:hAnsiTheme="minorHAnsi" w:cstheme="minorHAnsi"/>
                <w:sz w:val="16"/>
                <w:szCs w:val="16"/>
              </w:rPr>
              <w:t xml:space="preserve">Admin </w:t>
            </w:r>
            <w:proofErr w:type="spellStart"/>
            <w:r w:rsidRPr="00E05EF5"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 w:rsidRPr="00E05EF5">
              <w:rPr>
                <w:rFonts w:asciiTheme="minorHAnsi" w:hAnsiTheme="minorHAnsi" w:cstheme="minorHAnsi"/>
                <w:sz w:val="16"/>
                <w:szCs w:val="16"/>
              </w:rPr>
              <w:t xml:space="preserve"> form username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benar</w:t>
            </w:r>
            <w:proofErr w:type="spellEnd"/>
          </w:p>
          <w:p w:rsidR="00910ECE" w:rsidRDefault="00910ECE" w:rsidP="00910ECE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2.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password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benar</w:t>
            </w:r>
            <w:proofErr w:type="spellEnd"/>
          </w:p>
          <w:p w:rsidR="00910ECE" w:rsidRPr="00E05EF5" w:rsidRDefault="00910ECE" w:rsidP="00910ECE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3.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menekan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tombol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login</w:t>
            </w:r>
          </w:p>
        </w:tc>
        <w:tc>
          <w:tcPr>
            <w:tcW w:w="1276" w:type="dxa"/>
            <w:vAlign w:val="center"/>
          </w:tcPr>
          <w:p w:rsidR="00910ECE" w:rsidRPr="00E05EF5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berpindah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menuju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dashboard</w:t>
            </w:r>
          </w:p>
        </w:tc>
        <w:tc>
          <w:tcPr>
            <w:tcW w:w="1452" w:type="dxa"/>
            <w:vAlign w:val="center"/>
          </w:tcPr>
          <w:p w:rsidR="00910ECE" w:rsidRPr="00355D19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Admin </w:t>
            </w:r>
            <w:proofErr w:type="spellStart"/>
            <w:r>
              <w:rPr>
                <w:sz w:val="16"/>
                <w:szCs w:val="16"/>
              </w:rPr>
              <w:t>memasuki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dashboard admin</w:t>
            </w:r>
          </w:p>
        </w:tc>
        <w:tc>
          <w:tcPr>
            <w:tcW w:w="1219" w:type="dxa"/>
            <w:vAlign w:val="center"/>
          </w:tcPr>
          <w:p w:rsidR="00910ECE" w:rsidRPr="00E05EF5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color w:val="00B050"/>
                <w:sz w:val="16"/>
                <w:szCs w:val="16"/>
              </w:rPr>
            </w:pPr>
            <w:proofErr w:type="spellStart"/>
            <w:r>
              <w:rPr>
                <w:color w:val="00B050"/>
                <w:sz w:val="16"/>
                <w:szCs w:val="16"/>
              </w:rPr>
              <w:t>Sesuai</w:t>
            </w:r>
            <w:proofErr w:type="spellEnd"/>
          </w:p>
        </w:tc>
      </w:tr>
      <w:tr w:rsidR="00910ECE" w:rsidRPr="00355D19" w:rsidTr="00910ECE">
        <w:tc>
          <w:tcPr>
            <w:tcW w:w="534" w:type="dxa"/>
            <w:vMerge/>
            <w:vAlign w:val="center"/>
          </w:tcPr>
          <w:p w:rsidR="00910ECE" w:rsidRPr="00355D19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:rsidR="00910ECE" w:rsidRPr="00E05EF5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TC2</w:t>
            </w:r>
          </w:p>
        </w:tc>
        <w:tc>
          <w:tcPr>
            <w:tcW w:w="1276" w:type="dxa"/>
            <w:vAlign w:val="center"/>
          </w:tcPr>
          <w:p w:rsidR="00910ECE" w:rsidRPr="00355D19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Login Admin</w:t>
            </w:r>
          </w:p>
        </w:tc>
        <w:tc>
          <w:tcPr>
            <w:tcW w:w="1417" w:type="dxa"/>
            <w:vAlign w:val="center"/>
          </w:tcPr>
          <w:p w:rsidR="00910ECE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Semua</w:t>
            </w:r>
            <w:proofErr w:type="spellEnd"/>
            <w:r>
              <w:rPr>
                <w:sz w:val="16"/>
                <w:szCs w:val="16"/>
              </w:rPr>
              <w:t xml:space="preserve"> form </w:t>
            </w:r>
            <w:proofErr w:type="spellStart"/>
            <w:r>
              <w:rPr>
                <w:sz w:val="16"/>
                <w:szCs w:val="16"/>
              </w:rPr>
              <w:t>diisi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</w:t>
            </w:r>
            <w:proofErr w:type="spellStart"/>
            <w:r>
              <w:rPr>
                <w:sz w:val="16"/>
                <w:szCs w:val="16"/>
              </w:rPr>
              <w:t>akun</w:t>
            </w:r>
            <w:proofErr w:type="spellEnd"/>
            <w:r>
              <w:rPr>
                <w:sz w:val="16"/>
                <w:szCs w:val="16"/>
              </w:rPr>
              <w:t xml:space="preserve"> admin yang </w:t>
            </w:r>
            <w:proofErr w:type="spellStart"/>
            <w:r>
              <w:rPr>
                <w:sz w:val="16"/>
                <w:szCs w:val="16"/>
              </w:rPr>
              <w:t>salah</w:t>
            </w:r>
            <w:proofErr w:type="spellEnd"/>
          </w:p>
        </w:tc>
        <w:tc>
          <w:tcPr>
            <w:tcW w:w="1418" w:type="dxa"/>
            <w:vAlign w:val="center"/>
          </w:tcPr>
          <w:p w:rsidR="00910ECE" w:rsidRPr="00E05EF5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Admin </w:t>
            </w:r>
            <w:proofErr w:type="spellStart"/>
            <w:r>
              <w:rPr>
                <w:sz w:val="16"/>
                <w:szCs w:val="16"/>
              </w:rPr>
              <w:t>mengisi</w:t>
            </w:r>
            <w:proofErr w:type="spellEnd"/>
            <w:r>
              <w:rPr>
                <w:sz w:val="16"/>
                <w:szCs w:val="16"/>
              </w:rPr>
              <w:t xml:space="preserve"> form login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yang </w:t>
            </w:r>
            <w:proofErr w:type="spellStart"/>
            <w:r>
              <w:rPr>
                <w:sz w:val="16"/>
                <w:szCs w:val="16"/>
              </w:rPr>
              <w:t>tidak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sesuai</w:t>
            </w:r>
            <w:proofErr w:type="spellEnd"/>
          </w:p>
        </w:tc>
        <w:tc>
          <w:tcPr>
            <w:tcW w:w="1417" w:type="dxa"/>
            <w:vAlign w:val="center"/>
          </w:tcPr>
          <w:p w:rsidR="00910ECE" w:rsidRDefault="00910ECE" w:rsidP="00910ECE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 w:rsidRPr="00E05EF5">
              <w:rPr>
                <w:rFonts w:ascii="Calibri" w:eastAsia="Calibri" w:hAnsi="Calibri" w:cs="Calibri"/>
                <w:sz w:val="16"/>
                <w:szCs w:val="16"/>
              </w:rPr>
              <w:t>1.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r w:rsidRPr="00E05EF5">
              <w:rPr>
                <w:rFonts w:asciiTheme="minorHAnsi" w:hAnsiTheme="minorHAnsi" w:cstheme="minorHAnsi"/>
                <w:sz w:val="16"/>
                <w:szCs w:val="16"/>
              </w:rPr>
              <w:t xml:space="preserve">Admin </w:t>
            </w:r>
            <w:proofErr w:type="spellStart"/>
            <w:r w:rsidRPr="00E05EF5"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 w:rsidRPr="00E05EF5">
              <w:rPr>
                <w:rFonts w:asciiTheme="minorHAnsi" w:hAnsiTheme="minorHAnsi" w:cstheme="minorHAnsi"/>
                <w:sz w:val="16"/>
                <w:szCs w:val="16"/>
              </w:rPr>
              <w:t xml:space="preserve"> form username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salah</w:t>
            </w:r>
            <w:proofErr w:type="spellEnd"/>
          </w:p>
          <w:p w:rsidR="00910ECE" w:rsidRDefault="00910ECE" w:rsidP="00910ECE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2.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password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salah</w:t>
            </w:r>
            <w:proofErr w:type="spellEnd"/>
          </w:p>
          <w:p w:rsidR="00910ECE" w:rsidRPr="00E05EF5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rPr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3.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menekan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tombol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login</w:t>
            </w:r>
          </w:p>
        </w:tc>
        <w:tc>
          <w:tcPr>
            <w:tcW w:w="1276" w:type="dxa"/>
            <w:vAlign w:val="center"/>
          </w:tcPr>
          <w:p w:rsidR="00910ECE" w:rsidRPr="00E05EF5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akan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tetap</w:t>
            </w:r>
            <w:proofErr w:type="spellEnd"/>
            <w:r>
              <w:rPr>
                <w:sz w:val="16"/>
                <w:szCs w:val="16"/>
              </w:rPr>
              <w:t xml:space="preserve"> di </w:t>
            </w: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login</w:t>
            </w:r>
          </w:p>
        </w:tc>
        <w:tc>
          <w:tcPr>
            <w:tcW w:w="1452" w:type="dxa"/>
            <w:vAlign w:val="center"/>
          </w:tcPr>
          <w:p w:rsidR="00910ECE" w:rsidRPr="00355D19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Muncul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pesan</w:t>
            </w:r>
            <w:proofErr w:type="spellEnd"/>
            <w:r>
              <w:rPr>
                <w:sz w:val="16"/>
                <w:szCs w:val="16"/>
              </w:rPr>
              <w:t xml:space="preserve"> error </w:t>
            </w:r>
            <w:proofErr w:type="spellStart"/>
            <w:r>
              <w:rPr>
                <w:sz w:val="16"/>
                <w:szCs w:val="16"/>
              </w:rPr>
              <w:t>bahwa</w:t>
            </w:r>
            <w:proofErr w:type="spellEnd"/>
            <w:r>
              <w:rPr>
                <w:sz w:val="16"/>
                <w:szCs w:val="16"/>
              </w:rPr>
              <w:t xml:space="preserve"> username </w:t>
            </w:r>
            <w:proofErr w:type="spellStart"/>
            <w:r>
              <w:rPr>
                <w:sz w:val="16"/>
                <w:szCs w:val="16"/>
              </w:rPr>
              <w:t>atau</w:t>
            </w:r>
            <w:proofErr w:type="spellEnd"/>
            <w:r>
              <w:rPr>
                <w:sz w:val="16"/>
                <w:szCs w:val="16"/>
              </w:rPr>
              <w:t xml:space="preserve"> password </w:t>
            </w:r>
            <w:proofErr w:type="spellStart"/>
            <w:r>
              <w:rPr>
                <w:sz w:val="16"/>
                <w:szCs w:val="16"/>
              </w:rPr>
              <w:t>salah</w:t>
            </w:r>
            <w:proofErr w:type="spellEnd"/>
          </w:p>
        </w:tc>
        <w:tc>
          <w:tcPr>
            <w:tcW w:w="1219" w:type="dxa"/>
            <w:vAlign w:val="center"/>
          </w:tcPr>
          <w:p w:rsidR="00910ECE" w:rsidRPr="00E05EF5" w:rsidRDefault="00910ECE" w:rsidP="00910ECE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color w:val="00B050"/>
                <w:sz w:val="16"/>
                <w:szCs w:val="16"/>
              </w:rPr>
            </w:pPr>
            <w:proofErr w:type="spellStart"/>
            <w:r>
              <w:rPr>
                <w:color w:val="00B050"/>
                <w:sz w:val="16"/>
                <w:szCs w:val="16"/>
              </w:rPr>
              <w:t>Sesuai</w:t>
            </w:r>
            <w:proofErr w:type="spellEnd"/>
          </w:p>
        </w:tc>
      </w:tr>
    </w:tbl>
    <w:p w:rsidR="00910ECE" w:rsidRPr="00080901" w:rsidRDefault="00910ECE" w:rsidP="00910ECE">
      <w:pPr>
        <w:spacing w:before="312"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762AAA" w:rsidRPr="00721AFA" w:rsidRDefault="00033DF0">
      <w:pPr>
        <w:numPr>
          <w:ilvl w:val="0"/>
          <w:numId w:val="18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REVISI </w:t>
      </w:r>
      <w:bookmarkStart w:id="0" w:name="_GoBack"/>
      <w:bookmarkEnd w:id="0"/>
    </w:p>
    <w:p w:rsidR="00721AFA" w:rsidRPr="00080901" w:rsidRDefault="00721AFA" w:rsidP="00721AFA">
      <w:pPr>
        <w:spacing w:before="312" w:line="268" w:lineRule="atLeast"/>
        <w:ind w:left="42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noProof/>
          <w:sz w:val="22"/>
          <w:szCs w:val="22"/>
        </w:rPr>
        <w:lastRenderedPageBreak/>
        <w:drawing>
          <wp:inline distT="0" distB="0" distL="0" distR="0">
            <wp:extent cx="5820410" cy="661860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17 at 07.49.30 (1).jpe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66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AA" w:rsidRPr="00080901" w:rsidRDefault="00033DF0">
      <w:pPr>
        <w:numPr>
          <w:ilvl w:val="0"/>
          <w:numId w:val="18"/>
        </w:numPr>
        <w:spacing w:before="313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PENENTUAN DOMAIN DAN HOSTING </w:t>
      </w:r>
    </w:p>
    <w:p w:rsidR="00762AAA" w:rsidRPr="00080901" w:rsidRDefault="00033DF0">
      <w:pPr>
        <w:numPr>
          <w:ilvl w:val="0"/>
          <w:numId w:val="18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UPLOAD WEB </w:t>
      </w:r>
      <w:r w:rsidRPr="00080901">
        <w:rPr>
          <w:rFonts w:eastAsia="Calibri"/>
          <w:color w:val="000000"/>
          <w:spacing w:val="1"/>
          <w:sz w:val="22"/>
          <w:szCs w:val="22"/>
        </w:rPr>
        <w:t>KE</w:t>
      </w:r>
      <w:r w:rsidRPr="00080901">
        <w:rPr>
          <w:rFonts w:eastAsia="Calibri"/>
          <w:color w:val="000000"/>
          <w:sz w:val="22"/>
          <w:szCs w:val="22"/>
        </w:rPr>
        <w:t xml:space="preserve"> HOSTING </w:t>
      </w:r>
    </w:p>
    <w:p w:rsidR="00762AAA" w:rsidRPr="00080901" w:rsidRDefault="00033DF0">
      <w:pPr>
        <w:numPr>
          <w:ilvl w:val="0"/>
          <w:numId w:val="18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UPLOAD WEB </w:t>
      </w:r>
      <w:r w:rsidRPr="00080901">
        <w:rPr>
          <w:rFonts w:eastAsia="Calibri"/>
          <w:color w:val="000000"/>
          <w:spacing w:val="1"/>
          <w:sz w:val="22"/>
          <w:szCs w:val="22"/>
        </w:rPr>
        <w:t>KE</w:t>
      </w:r>
      <w:r w:rsidRPr="00080901">
        <w:rPr>
          <w:rFonts w:eastAsia="Calibri"/>
          <w:color w:val="000000"/>
          <w:sz w:val="22"/>
          <w:szCs w:val="22"/>
        </w:rPr>
        <w:t xml:space="preserve"> GITHUB </w:t>
      </w:r>
    </w:p>
    <w:p w:rsidR="00762AAA" w:rsidRPr="00910ECE" w:rsidRDefault="00033DF0">
      <w:pPr>
        <w:numPr>
          <w:ilvl w:val="0"/>
          <w:numId w:val="18"/>
        </w:num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PEMBUATAN USER GUIDANCE </w:t>
      </w:r>
    </w:p>
    <w:p w:rsidR="00910ECE" w:rsidRPr="00C07DD5" w:rsidRDefault="00910ECE" w:rsidP="00910ECE">
      <w:pPr>
        <w:spacing w:before="308" w:line="268" w:lineRule="atLeast"/>
        <w:ind w:left="428" w:right="-200"/>
        <w:jc w:val="both"/>
        <w:rPr>
          <w:rFonts w:eastAsia="Calibri"/>
          <w:sz w:val="22"/>
          <w:szCs w:val="22"/>
          <w:lang w:val="id-ID"/>
        </w:rPr>
      </w:pPr>
    </w:p>
    <w:p w:rsidR="00482D02" w:rsidRDefault="00482D02" w:rsidP="00482D02">
      <w:pPr>
        <w:spacing w:before="308" w:line="268" w:lineRule="atLeast"/>
        <w:ind w:right="-200"/>
        <w:jc w:val="both"/>
        <w:rPr>
          <w:rFonts w:eastAsia="Calibri"/>
          <w:color w:val="000000"/>
          <w:sz w:val="22"/>
          <w:szCs w:val="22"/>
        </w:rPr>
      </w:pPr>
    </w:p>
    <w:p w:rsidR="002C4705" w:rsidRPr="002C4705" w:rsidRDefault="002C4705" w:rsidP="002C4705">
      <w:pPr>
        <w:spacing w:before="308" w:line="268" w:lineRule="atLeast"/>
        <w:ind w:right="-200"/>
        <w:jc w:val="both"/>
        <w:rPr>
          <w:rFonts w:eastAsia="Calibri"/>
          <w:sz w:val="44"/>
          <w:szCs w:val="44"/>
        </w:rPr>
      </w:pPr>
    </w:p>
    <w:sectPr w:rsidR="002C4705" w:rsidRPr="002C4705">
      <w:type w:val="continuous"/>
      <w:pgSz w:w="12240" w:h="15840"/>
      <w:pgMar w:top="1120" w:right="1633" w:bottom="1120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1CA66FB6">
      <w:start w:val="1"/>
      <w:numFmt w:val="bullet"/>
      <w:lvlText w:val=":"/>
      <w:lvlJc w:val="left"/>
      <w:pPr>
        <w:tabs>
          <w:tab w:val="num" w:pos="108"/>
        </w:tabs>
        <w:ind w:left="108" w:hanging="108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 w:tplc="12FE16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8FEB8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CAA21A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A560A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49621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37209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C242F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616C62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">
    <w:nsid w:val="00000003"/>
    <w:multiLevelType w:val="multilevel"/>
    <w:tmpl w:val="00000003"/>
    <w:lvl w:ilvl="0">
      <w:start w:val="2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>
    <w:nsid w:val="00000004"/>
    <w:multiLevelType w:val="multilevel"/>
    <w:tmpl w:val="00000004"/>
    <w:lvl w:ilvl="0">
      <w:start w:val="3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>
    <w:nsid w:val="00000005"/>
    <w:multiLevelType w:val="multilevel"/>
    <w:tmpl w:val="00000005"/>
    <w:lvl w:ilvl="0">
      <w:start w:val="4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">
    <w:nsid w:val="00000006"/>
    <w:multiLevelType w:val="multilevel"/>
    <w:tmpl w:val="C4C67F80"/>
    <w:lvl w:ilvl="0">
      <w:start w:val="4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1444"/>
        </w:tabs>
        <w:ind w:left="1444" w:hanging="432"/>
      </w:pPr>
    </w:lvl>
    <w:lvl w:ilvl="2">
      <w:start w:val="1"/>
      <w:numFmt w:val="decimal"/>
      <w:lvlText w:val="%1.%2.%3."/>
      <w:lvlJc w:val="left"/>
      <w:pPr>
        <w:tabs>
          <w:tab w:val="num" w:pos="2092"/>
        </w:tabs>
        <w:ind w:left="1876" w:hanging="504"/>
      </w:pPr>
    </w:lvl>
    <w:lvl w:ilvl="3">
      <w:start w:val="1"/>
      <w:numFmt w:val="decimal"/>
      <w:lvlText w:val="%1.%2.%3.%4."/>
      <w:lvlJc w:val="left"/>
      <w:pPr>
        <w:tabs>
          <w:tab w:val="num" w:pos="2452"/>
        </w:tabs>
        <w:ind w:left="2380" w:hanging="648"/>
      </w:pPr>
    </w:lvl>
    <w:lvl w:ilvl="4">
      <w:start w:val="1"/>
      <w:numFmt w:val="decimal"/>
      <w:lvlText w:val="%1.%2.%3.%4.%5."/>
      <w:lvlJc w:val="left"/>
      <w:pPr>
        <w:tabs>
          <w:tab w:val="num" w:pos="3172"/>
        </w:tabs>
        <w:ind w:left="2884" w:hanging="792"/>
      </w:pPr>
    </w:lvl>
    <w:lvl w:ilvl="5">
      <w:start w:val="1"/>
      <w:numFmt w:val="decimal"/>
      <w:lvlText w:val="%1.%2.%3.%4.%5.%6."/>
      <w:lvlJc w:val="left"/>
      <w:pPr>
        <w:tabs>
          <w:tab w:val="num" w:pos="3532"/>
        </w:tabs>
        <w:ind w:left="3388" w:hanging="936"/>
      </w:pPr>
    </w:lvl>
    <w:lvl w:ilvl="6">
      <w:start w:val="1"/>
      <w:numFmt w:val="decimal"/>
      <w:lvlText w:val="%1.%2.%3.%4.%5.%6.%7."/>
      <w:lvlJc w:val="left"/>
      <w:pPr>
        <w:tabs>
          <w:tab w:val="num" w:pos="4252"/>
        </w:tabs>
        <w:ind w:left="3892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12"/>
        </w:tabs>
        <w:ind w:left="4396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32"/>
        </w:tabs>
        <w:ind w:left="4972" w:hanging="1440"/>
      </w:pPr>
    </w:lvl>
  </w:abstractNum>
  <w:abstractNum w:abstractNumId="6">
    <w:nsid w:val="00000007"/>
    <w:multiLevelType w:val="multilevel"/>
    <w:tmpl w:val="00000007"/>
    <w:lvl w:ilvl="0">
      <w:start w:val="6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>
    <w:nsid w:val="00000008"/>
    <w:multiLevelType w:val="multilevel"/>
    <w:tmpl w:val="00000008"/>
    <w:lvl w:ilvl="0">
      <w:start w:val="7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>
    <w:nsid w:val="00000009"/>
    <w:multiLevelType w:val="multilevel"/>
    <w:tmpl w:val="00000009"/>
    <w:lvl w:ilvl="0">
      <w:start w:val="8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>
    <w:nsid w:val="0000000A"/>
    <w:multiLevelType w:val="hybridMultilevel"/>
    <w:tmpl w:val="0000000A"/>
    <w:lvl w:ilvl="0" w:tplc="BF2A32B6">
      <w:start w:val="1"/>
      <w:numFmt w:val="bullet"/>
      <w:lvlText w:val="•"/>
      <w:lvlJc w:val="left"/>
      <w:pPr>
        <w:tabs>
          <w:tab w:val="num" w:pos="1086"/>
        </w:tabs>
        <w:ind w:left="1086" w:hanging="298"/>
      </w:pPr>
      <w:rPr>
        <w:rFonts w:ascii="Times New Roman" w:eastAsia="Times New Roman" w:hAnsi="Times New Roman" w:cs="Times New Roman"/>
        <w:b w:val="0"/>
        <w:bCs w:val="0"/>
        <w:i w:val="0"/>
        <w:iCs w:val="0"/>
        <w:sz w:val="22"/>
      </w:rPr>
    </w:lvl>
    <w:lvl w:ilvl="1" w:tplc="FAE8620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C7E71D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B5E6D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5861D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E4CDE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8AE32B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484245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7A093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>
    <w:nsid w:val="0000000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788"/>
        </w:tabs>
        <w:ind w:left="78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0000000C"/>
    <w:multiLevelType w:val="multilevel"/>
    <w:tmpl w:val="0000000C"/>
    <w:lvl w:ilvl="0">
      <w:start w:val="3"/>
      <w:numFmt w:val="decimal"/>
      <w:lvlText w:val="%1."/>
      <w:lvlJc w:val="left"/>
      <w:pPr>
        <w:tabs>
          <w:tab w:val="num" w:pos="788"/>
        </w:tabs>
        <w:ind w:left="428" w:firstLine="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>
    <w:nsid w:val="0000000D"/>
    <w:multiLevelType w:val="hybridMultilevel"/>
    <w:tmpl w:val="0000000D"/>
    <w:lvl w:ilvl="0" w:tplc="A2BA475E">
      <w:start w:val="1"/>
      <w:numFmt w:val="bullet"/>
      <w:lvlText w:val="•"/>
      <w:lvlJc w:val="left"/>
      <w:pPr>
        <w:tabs>
          <w:tab w:val="num" w:pos="1086"/>
        </w:tabs>
        <w:ind w:left="1086" w:hanging="298"/>
      </w:pPr>
      <w:rPr>
        <w:rFonts w:ascii="Times New Roman" w:eastAsia="Times New Roman" w:hAnsi="Times New Roman" w:cs="Times New Roman"/>
        <w:b w:val="0"/>
        <w:bCs w:val="0"/>
        <w:i w:val="0"/>
        <w:iCs w:val="0"/>
        <w:sz w:val="22"/>
      </w:rPr>
    </w:lvl>
    <w:lvl w:ilvl="1" w:tplc="6072852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E9AD5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FE68A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0FAE9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AD0C3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2A6B3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46CF65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B301E3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>
    <w:nsid w:val="0000000E"/>
    <w:multiLevelType w:val="multilevel"/>
    <w:tmpl w:val="0000000E"/>
    <w:lvl w:ilvl="0">
      <w:start w:val="1"/>
      <w:numFmt w:val="decimal"/>
      <w:lvlText w:val="%1."/>
      <w:lvlJc w:val="left"/>
      <w:pPr>
        <w:tabs>
          <w:tab w:val="num" w:pos="788"/>
        </w:tabs>
        <w:ind w:left="78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>
    <w:nsid w:val="0000000F"/>
    <w:multiLevelType w:val="multilevel"/>
    <w:tmpl w:val="0000000F"/>
    <w:lvl w:ilvl="0">
      <w:start w:val="3"/>
      <w:numFmt w:val="decimal"/>
      <w:lvlText w:val="%1."/>
      <w:lvlJc w:val="left"/>
      <w:pPr>
        <w:tabs>
          <w:tab w:val="num" w:pos="788"/>
        </w:tabs>
        <w:ind w:left="78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5">
    <w:nsid w:val="00000010"/>
    <w:multiLevelType w:val="multilevel"/>
    <w:tmpl w:val="00000010"/>
    <w:lvl w:ilvl="0">
      <w:start w:val="4"/>
      <w:numFmt w:val="decimal"/>
      <w:lvlText w:val="%1."/>
      <w:lvlJc w:val="left"/>
      <w:pPr>
        <w:tabs>
          <w:tab w:val="num" w:pos="788"/>
        </w:tabs>
        <w:ind w:left="78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6">
    <w:nsid w:val="00000011"/>
    <w:multiLevelType w:val="multilevel"/>
    <w:tmpl w:val="00000011"/>
    <w:lvl w:ilvl="0">
      <w:start w:val="9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7">
    <w:nsid w:val="00000012"/>
    <w:multiLevelType w:val="multilevel"/>
    <w:tmpl w:val="00000012"/>
    <w:lvl w:ilvl="0">
      <w:start w:val="12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8">
    <w:nsid w:val="07851F93"/>
    <w:multiLevelType w:val="hybridMultilevel"/>
    <w:tmpl w:val="B56EF22E"/>
    <w:lvl w:ilvl="0" w:tplc="C2B8A4BE">
      <w:numFmt w:val="bullet"/>
      <w:lvlText w:val="-"/>
      <w:lvlJc w:val="left"/>
      <w:pPr>
        <w:ind w:left="788" w:hanging="360"/>
      </w:pPr>
      <w:rPr>
        <w:rFonts w:ascii="Calibri" w:eastAsia="Calibri" w:hAnsi="Calibri" w:cs="Calibri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9">
    <w:nsid w:val="29770683"/>
    <w:multiLevelType w:val="hybridMultilevel"/>
    <w:tmpl w:val="619884DA"/>
    <w:lvl w:ilvl="0" w:tplc="7DC8FF80">
      <w:start w:val="1"/>
      <w:numFmt w:val="decimal"/>
      <w:lvlText w:val="%1."/>
      <w:lvlJc w:val="left"/>
      <w:pPr>
        <w:ind w:left="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8" w:hanging="360"/>
      </w:pPr>
    </w:lvl>
    <w:lvl w:ilvl="2" w:tplc="0409001B" w:tentative="1">
      <w:start w:val="1"/>
      <w:numFmt w:val="lowerRoman"/>
      <w:lvlText w:val="%3."/>
      <w:lvlJc w:val="right"/>
      <w:pPr>
        <w:ind w:left="2228" w:hanging="180"/>
      </w:pPr>
    </w:lvl>
    <w:lvl w:ilvl="3" w:tplc="0409000F" w:tentative="1">
      <w:start w:val="1"/>
      <w:numFmt w:val="decimal"/>
      <w:lvlText w:val="%4."/>
      <w:lvlJc w:val="left"/>
      <w:pPr>
        <w:ind w:left="2948" w:hanging="360"/>
      </w:pPr>
    </w:lvl>
    <w:lvl w:ilvl="4" w:tplc="04090019" w:tentative="1">
      <w:start w:val="1"/>
      <w:numFmt w:val="lowerLetter"/>
      <w:lvlText w:val="%5."/>
      <w:lvlJc w:val="left"/>
      <w:pPr>
        <w:ind w:left="3668" w:hanging="360"/>
      </w:pPr>
    </w:lvl>
    <w:lvl w:ilvl="5" w:tplc="0409001B" w:tentative="1">
      <w:start w:val="1"/>
      <w:numFmt w:val="lowerRoman"/>
      <w:lvlText w:val="%6."/>
      <w:lvlJc w:val="right"/>
      <w:pPr>
        <w:ind w:left="4388" w:hanging="180"/>
      </w:pPr>
    </w:lvl>
    <w:lvl w:ilvl="6" w:tplc="0409000F" w:tentative="1">
      <w:start w:val="1"/>
      <w:numFmt w:val="decimal"/>
      <w:lvlText w:val="%7."/>
      <w:lvlJc w:val="left"/>
      <w:pPr>
        <w:ind w:left="5108" w:hanging="360"/>
      </w:pPr>
    </w:lvl>
    <w:lvl w:ilvl="7" w:tplc="04090019" w:tentative="1">
      <w:start w:val="1"/>
      <w:numFmt w:val="lowerLetter"/>
      <w:lvlText w:val="%8."/>
      <w:lvlJc w:val="left"/>
      <w:pPr>
        <w:ind w:left="5828" w:hanging="360"/>
      </w:pPr>
    </w:lvl>
    <w:lvl w:ilvl="8" w:tplc="0409001B" w:tentative="1">
      <w:start w:val="1"/>
      <w:numFmt w:val="lowerRoman"/>
      <w:lvlText w:val="%9."/>
      <w:lvlJc w:val="right"/>
      <w:pPr>
        <w:ind w:left="6548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2AAA"/>
    <w:rsid w:val="00033DF0"/>
    <w:rsid w:val="0005332C"/>
    <w:rsid w:val="00080901"/>
    <w:rsid w:val="000D46E3"/>
    <w:rsid w:val="000F55A6"/>
    <w:rsid w:val="00237F18"/>
    <w:rsid w:val="0024183A"/>
    <w:rsid w:val="002A5167"/>
    <w:rsid w:val="002C4705"/>
    <w:rsid w:val="002C4B5B"/>
    <w:rsid w:val="002F53CD"/>
    <w:rsid w:val="003560FA"/>
    <w:rsid w:val="0036415D"/>
    <w:rsid w:val="003E2178"/>
    <w:rsid w:val="00482D02"/>
    <w:rsid w:val="004C7472"/>
    <w:rsid w:val="004F5AC4"/>
    <w:rsid w:val="00555806"/>
    <w:rsid w:val="00683B37"/>
    <w:rsid w:val="006A7B14"/>
    <w:rsid w:val="006F7771"/>
    <w:rsid w:val="00721AFA"/>
    <w:rsid w:val="00762AAA"/>
    <w:rsid w:val="007B17A7"/>
    <w:rsid w:val="008B47CB"/>
    <w:rsid w:val="00910ECE"/>
    <w:rsid w:val="0091541D"/>
    <w:rsid w:val="009174D2"/>
    <w:rsid w:val="009E1FFB"/>
    <w:rsid w:val="00A07E10"/>
    <w:rsid w:val="00A476EC"/>
    <w:rsid w:val="00A54999"/>
    <w:rsid w:val="00AB747D"/>
    <w:rsid w:val="00AC6BD8"/>
    <w:rsid w:val="00BC1F09"/>
    <w:rsid w:val="00BE708A"/>
    <w:rsid w:val="00C07DD5"/>
    <w:rsid w:val="00C47680"/>
    <w:rsid w:val="00CC0E39"/>
    <w:rsid w:val="00DB0E17"/>
    <w:rsid w:val="00EB0733"/>
    <w:rsid w:val="00EF3F5E"/>
    <w:rsid w:val="00F52575"/>
    <w:rsid w:val="00F72F59"/>
    <w:rsid w:val="00F76170"/>
    <w:rsid w:val="00F9499D"/>
    <w:rsid w:val="00FD3416"/>
    <w:rsid w:val="00FD6607"/>
    <w:rsid w:val="00FE1F4D"/>
    <w:rsid w:val="00FE2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0533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61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17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37F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F9499D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0533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61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17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37F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F9499D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8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A564DB-47A1-4735-999E-E8A8A508A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55</Pages>
  <Words>3603</Words>
  <Characters>20539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labkom  PC19</cp:lastModifiedBy>
  <cp:revision>2</cp:revision>
  <dcterms:created xsi:type="dcterms:W3CDTF">2023-03-17T03:45:00Z</dcterms:created>
  <dcterms:modified xsi:type="dcterms:W3CDTF">2023-03-17T03:45:00Z</dcterms:modified>
</cp:coreProperties>
</file>